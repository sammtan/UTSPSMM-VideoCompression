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5D83EAF" w14:textId="77777777" w:rsidR="007536F8" w:rsidRPr="007536F8" w:rsidRDefault="007536F8">
      <w:pPr>
        <w:pStyle w:val="papertitle"/>
        <w:rPr>
          <w:sz w:val="36"/>
          <w:szCs w:val="36"/>
        </w:rPr>
      </w:pPr>
      <w:r w:rsidRPr="007536F8">
        <w:rPr>
          <w:sz w:val="36"/>
          <w:szCs w:val="36"/>
        </w:rPr>
        <w:t xml:space="preserve">Tugas </w:t>
      </w:r>
      <w:proofErr w:type="spellStart"/>
      <w:r w:rsidRPr="007536F8">
        <w:rPr>
          <w:sz w:val="36"/>
          <w:szCs w:val="36"/>
        </w:rPr>
        <w:t>Pengganti</w:t>
      </w:r>
      <w:proofErr w:type="spellEnd"/>
      <w:r w:rsidRPr="007536F8">
        <w:rPr>
          <w:sz w:val="36"/>
          <w:szCs w:val="36"/>
        </w:rPr>
        <w:t xml:space="preserve"> Ujian Tengah Semester</w:t>
      </w:r>
    </w:p>
    <w:p w14:paraId="13E98D34" w14:textId="77777777" w:rsidR="00AC251F" w:rsidRDefault="005858F1">
      <w:pPr>
        <w:pStyle w:val="papertitle"/>
      </w:pPr>
      <w:proofErr w:type="spellStart"/>
      <w:r>
        <w:rPr>
          <w:i/>
          <w:iCs/>
        </w:rPr>
        <w:t>Perkembangan</w:t>
      </w:r>
      <w:proofErr w:type="spellEnd"/>
      <w:r>
        <w:rPr>
          <w:i/>
          <w:iCs/>
        </w:rPr>
        <w:t xml:space="preserve"> Neural Video Compression(NVC) </w:t>
      </w:r>
      <w:proofErr w:type="spellStart"/>
      <w:r>
        <w:rPr>
          <w:i/>
          <w:iCs/>
        </w:rPr>
        <w:t>sebagai</w:t>
      </w:r>
      <w:proofErr w:type="spellEnd"/>
      <w:r>
        <w:rPr>
          <w:i/>
          <w:iCs/>
        </w:rPr>
        <w:t xml:space="preserve"> Teknik </w:t>
      </w:r>
      <w:proofErr w:type="spellStart"/>
      <w:r>
        <w:rPr>
          <w:i/>
          <w:iCs/>
        </w:rPr>
        <w:t>Kompresi</w:t>
      </w:r>
      <w:proofErr w:type="spellEnd"/>
      <w:r>
        <w:rPr>
          <w:i/>
          <w:iCs/>
        </w:rPr>
        <w:t xml:space="preserve"> Video</w:t>
      </w:r>
    </w:p>
    <w:p w14:paraId="01DABE44" w14:textId="77777777" w:rsidR="00AC251F" w:rsidRDefault="00AC251F" w:rsidP="007536F8">
      <w:pPr>
        <w:pStyle w:val="papersubtitle"/>
      </w:pPr>
      <w:r>
        <w:rPr>
          <w:rFonts w:eastAsia="Times New Roman"/>
        </w:rPr>
        <w:t xml:space="preserve"> </w:t>
      </w:r>
      <w:r>
        <w:t>(</w:t>
      </w:r>
      <w:proofErr w:type="spellStart"/>
      <w:r w:rsidR="005858F1">
        <w:rPr>
          <w:i/>
          <w:iCs/>
        </w:rPr>
        <w:t>Perbandingan</w:t>
      </w:r>
      <w:proofErr w:type="spellEnd"/>
      <w:r w:rsidR="005858F1">
        <w:rPr>
          <w:i/>
          <w:iCs/>
        </w:rPr>
        <w:t xml:space="preserve"> </w:t>
      </w:r>
      <w:proofErr w:type="spellStart"/>
      <w:r w:rsidR="005858F1">
        <w:rPr>
          <w:i/>
          <w:iCs/>
        </w:rPr>
        <w:t>Berbagai</w:t>
      </w:r>
      <w:proofErr w:type="spellEnd"/>
      <w:r w:rsidR="005858F1">
        <w:rPr>
          <w:i/>
          <w:iCs/>
        </w:rPr>
        <w:t xml:space="preserve"> Model NVC</w:t>
      </w:r>
      <w:r>
        <w:t>)</w:t>
      </w:r>
      <w:r w:rsidR="006F2594">
        <w:t xml:space="preserve"> – (</w:t>
      </w:r>
      <w:r w:rsidR="006F2594" w:rsidRPr="006F2594">
        <w:rPr>
          <w:i/>
          <w:iCs/>
        </w:rPr>
        <w:t xml:space="preserve">Kelompok </w:t>
      </w:r>
      <w:r w:rsidR="003F6ED2">
        <w:rPr>
          <w:i/>
          <w:iCs/>
        </w:rPr>
        <w:t>26</w:t>
      </w:r>
      <w:r w:rsidR="006F2594">
        <w:t>)</w:t>
      </w:r>
    </w:p>
    <w:p w14:paraId="3FC1D6EC" w14:textId="26065DB9" w:rsidR="00AC251F" w:rsidRDefault="00B73DA7">
      <w:pPr>
        <w:pStyle w:val="Author"/>
        <w:rPr>
          <w:rFonts w:eastAsia="Times New Roman"/>
        </w:rPr>
      </w:pPr>
      <w:proofErr w:type="spellStart"/>
      <w:r>
        <w:t>Raditya</w:t>
      </w:r>
      <w:proofErr w:type="spellEnd"/>
      <w:r>
        <w:t xml:space="preserve"> Akhila G.</w:t>
      </w:r>
      <w:r>
        <w:tab/>
        <w:t>Samuel Tanaka S.</w:t>
      </w:r>
    </w:p>
    <w:p w14:paraId="0A5EF9A0" w14:textId="64C96BD2" w:rsidR="000A64CE" w:rsidRDefault="00B73DA7">
      <w:pPr>
        <w:pStyle w:val="Affiliation"/>
        <w:rPr>
          <w:rFonts w:eastAsia="Times New Roman"/>
        </w:rPr>
      </w:pPr>
      <w:r>
        <w:rPr>
          <w:rFonts w:eastAsia="Times New Roman"/>
        </w:rPr>
        <w:t>2206026151</w:t>
      </w:r>
      <w:r>
        <w:tab/>
      </w:r>
      <w:r>
        <w:tab/>
      </w:r>
      <w:r w:rsidR="33D5401C" w:rsidRPr="33D5401C">
        <w:rPr>
          <w:rFonts w:eastAsia="Times New Roman"/>
        </w:rPr>
        <w:t>22006059710</w:t>
      </w:r>
    </w:p>
    <w:p w14:paraId="789B2A17" w14:textId="6191663E" w:rsidR="00AC251F" w:rsidRDefault="00AC251F">
      <w:pPr>
        <w:pStyle w:val="Affiliation"/>
        <w:rPr>
          <w:rFonts w:eastAsia="Times New Roman"/>
        </w:rPr>
      </w:pPr>
      <w:r>
        <w:rPr>
          <w:rFonts w:eastAsia="Times New Roman"/>
        </w:rPr>
        <w:t>D</w:t>
      </w:r>
      <w:r>
        <w:t>ept.</w:t>
      </w:r>
      <w:r>
        <w:rPr>
          <w:rFonts w:eastAsia="Times New Roman"/>
        </w:rPr>
        <w:t xml:space="preserve"> </w:t>
      </w:r>
      <w:r w:rsidR="00B73DA7">
        <w:t>of Electrical Engineering</w:t>
      </w:r>
      <w:r>
        <w:rPr>
          <w:rFonts w:eastAsia="Times New Roman"/>
        </w:rPr>
        <w:t xml:space="preserve"> </w:t>
      </w:r>
    </w:p>
    <w:p w14:paraId="73AAB2AF" w14:textId="5392C413" w:rsidR="00AC251F" w:rsidRDefault="00B73DA7">
      <w:pPr>
        <w:pStyle w:val="Affiliation"/>
      </w:pPr>
      <w:proofErr w:type="spellStart"/>
      <w:r>
        <w:rPr>
          <w:rFonts w:eastAsia="Times New Roman"/>
        </w:rPr>
        <w:t>Pemrosesan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Sinyal</w:t>
      </w:r>
      <w:proofErr w:type="spellEnd"/>
      <w:r>
        <w:rPr>
          <w:rFonts w:eastAsia="Times New Roman"/>
        </w:rPr>
        <w:t xml:space="preserve"> Multimedia</w:t>
      </w:r>
    </w:p>
    <w:p w14:paraId="6B004CB3" w14:textId="65A63E5B" w:rsidR="00AC251F" w:rsidRDefault="00B73DA7" w:rsidP="00B73DA7">
      <w:pPr>
        <w:pStyle w:val="Affiliation"/>
      </w:pPr>
      <w:r>
        <w:t>Depok</w:t>
      </w:r>
      <w:r w:rsidR="00AC251F">
        <w:t>,</w:t>
      </w:r>
      <w:r w:rsidR="00AC251F">
        <w:rPr>
          <w:rFonts w:eastAsia="Times New Roman"/>
        </w:rPr>
        <w:t xml:space="preserve"> </w:t>
      </w:r>
      <w:r>
        <w:t>Indonesia</w:t>
      </w:r>
    </w:p>
    <w:p w14:paraId="058B590E" w14:textId="77777777" w:rsidR="00AC251F" w:rsidRDefault="00AC251F">
      <w:pPr>
        <w:pStyle w:val="Affiliation"/>
      </w:pPr>
    </w:p>
    <w:p w14:paraId="4DE42276" w14:textId="77777777" w:rsidR="00AC251F" w:rsidRDefault="00AC251F"/>
    <w:p w14:paraId="440AE16F" w14:textId="77777777" w:rsidR="00AC251F" w:rsidRDefault="00AC251F">
      <w:pPr>
        <w:sectPr w:rsidR="00AC251F">
          <w:footerReference w:type="default" r:id="rId10"/>
          <w:type w:val="continuous"/>
          <w:pgSz w:w="11906" w:h="16838"/>
          <w:pgMar w:top="1080" w:right="737" w:bottom="2432" w:left="737" w:header="720" w:footer="720" w:gutter="0"/>
          <w:cols w:space="720"/>
          <w:docGrid w:linePitch="360"/>
        </w:sectPr>
      </w:pPr>
    </w:p>
    <w:p w14:paraId="70772D9F" w14:textId="77777777" w:rsidR="00325204" w:rsidRPr="00325204" w:rsidRDefault="00AC251F" w:rsidP="00325204">
      <w:pPr>
        <w:pStyle w:val="Abstract"/>
        <w:rPr>
          <w:lang w:val="en-ID"/>
        </w:rPr>
      </w:pPr>
      <w:r>
        <w:rPr>
          <w:i/>
          <w:iCs/>
        </w:rPr>
        <w:t>Abstract</w:t>
      </w:r>
      <w:r>
        <w:rPr>
          <w:rFonts w:eastAsia="Times New Roman"/>
        </w:rPr>
        <w:t>—</w:t>
      </w:r>
      <w:proofErr w:type="spellStart"/>
      <w:r w:rsidR="00325204" w:rsidRPr="00325204">
        <w:rPr>
          <w:lang w:val="en-ID"/>
        </w:rPr>
        <w:t>Kebutuhan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akan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kompresi</w:t>
      </w:r>
      <w:proofErr w:type="spellEnd"/>
      <w:r w:rsidR="00325204" w:rsidRPr="00325204">
        <w:rPr>
          <w:lang w:val="en-ID"/>
        </w:rPr>
        <w:t xml:space="preserve"> video yang </w:t>
      </w:r>
      <w:proofErr w:type="spellStart"/>
      <w:r w:rsidR="00325204" w:rsidRPr="00325204">
        <w:rPr>
          <w:lang w:val="en-ID"/>
        </w:rPr>
        <w:t>lebih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efisien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semakin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mendesak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seiring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meningkatnya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konsumsi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konten</w:t>
      </w:r>
      <w:proofErr w:type="spellEnd"/>
      <w:r w:rsidR="00325204" w:rsidRPr="00325204">
        <w:rPr>
          <w:lang w:val="en-ID"/>
        </w:rPr>
        <w:t xml:space="preserve"> digital. </w:t>
      </w:r>
      <w:proofErr w:type="spellStart"/>
      <w:r w:rsidR="00325204" w:rsidRPr="00325204">
        <w:rPr>
          <w:lang w:val="en-ID"/>
        </w:rPr>
        <w:t>Meskipun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standar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seperti</w:t>
      </w:r>
      <w:proofErr w:type="spellEnd"/>
      <w:r w:rsidR="00325204" w:rsidRPr="00325204">
        <w:rPr>
          <w:lang w:val="en-ID"/>
        </w:rPr>
        <w:t xml:space="preserve"> H.264, H.265, dan H.266 </w:t>
      </w:r>
      <w:proofErr w:type="spellStart"/>
      <w:r w:rsidR="00325204" w:rsidRPr="00325204">
        <w:rPr>
          <w:lang w:val="en-ID"/>
        </w:rPr>
        <w:t>telah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menjadi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tulang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punggung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kompresi</w:t>
      </w:r>
      <w:proofErr w:type="spellEnd"/>
      <w:r w:rsidR="00325204" w:rsidRPr="00325204">
        <w:rPr>
          <w:lang w:val="en-ID"/>
        </w:rPr>
        <w:t xml:space="preserve"> video </w:t>
      </w:r>
      <w:proofErr w:type="spellStart"/>
      <w:r w:rsidR="00325204" w:rsidRPr="00325204">
        <w:rPr>
          <w:lang w:val="en-ID"/>
        </w:rPr>
        <w:t>selama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bertahun-tahun</w:t>
      </w:r>
      <w:proofErr w:type="spellEnd"/>
      <w:r w:rsidR="00325204" w:rsidRPr="00325204">
        <w:rPr>
          <w:lang w:val="en-ID"/>
        </w:rPr>
        <w:t xml:space="preserve">, </w:t>
      </w:r>
      <w:proofErr w:type="spellStart"/>
      <w:r w:rsidR="00325204" w:rsidRPr="00325204">
        <w:rPr>
          <w:lang w:val="en-ID"/>
        </w:rPr>
        <w:t>pendekatan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baru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berbasis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pembelajaran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mesin</w:t>
      </w:r>
      <w:proofErr w:type="spellEnd"/>
      <w:r w:rsidR="00325204" w:rsidRPr="00325204">
        <w:rPr>
          <w:lang w:val="en-ID"/>
        </w:rPr>
        <w:t>—Neural Video Compression (NVC)—</w:t>
      </w:r>
      <w:proofErr w:type="spellStart"/>
      <w:r w:rsidR="00325204" w:rsidRPr="00325204">
        <w:rPr>
          <w:lang w:val="en-ID"/>
        </w:rPr>
        <w:t>menawarkan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solusi</w:t>
      </w:r>
      <w:proofErr w:type="spellEnd"/>
      <w:r w:rsidR="00325204" w:rsidRPr="00325204">
        <w:rPr>
          <w:lang w:val="en-ID"/>
        </w:rPr>
        <w:t xml:space="preserve"> yang </w:t>
      </w:r>
      <w:proofErr w:type="spellStart"/>
      <w:r w:rsidR="00325204" w:rsidRPr="00325204">
        <w:rPr>
          <w:lang w:val="en-ID"/>
        </w:rPr>
        <w:t>lebih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fleksibel</w:t>
      </w:r>
      <w:proofErr w:type="spellEnd"/>
      <w:r w:rsidR="00325204" w:rsidRPr="00325204">
        <w:rPr>
          <w:lang w:val="en-ID"/>
        </w:rPr>
        <w:t xml:space="preserve"> dan </w:t>
      </w:r>
      <w:proofErr w:type="spellStart"/>
      <w:r w:rsidR="00325204" w:rsidRPr="00325204">
        <w:rPr>
          <w:lang w:val="en-ID"/>
        </w:rPr>
        <w:t>adaptif</w:t>
      </w:r>
      <w:proofErr w:type="spellEnd"/>
      <w:r w:rsidR="00325204" w:rsidRPr="00325204">
        <w:rPr>
          <w:lang w:val="en-ID"/>
        </w:rPr>
        <w:t xml:space="preserve">. Tulisan </w:t>
      </w:r>
      <w:proofErr w:type="spellStart"/>
      <w:r w:rsidR="00325204" w:rsidRPr="00325204">
        <w:rPr>
          <w:lang w:val="en-ID"/>
        </w:rPr>
        <w:t>ini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membahas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beragam</w:t>
      </w:r>
      <w:proofErr w:type="spellEnd"/>
      <w:r w:rsidR="00325204" w:rsidRPr="00325204">
        <w:rPr>
          <w:lang w:val="en-ID"/>
        </w:rPr>
        <w:t xml:space="preserve"> model NVC </w:t>
      </w:r>
      <w:proofErr w:type="spellStart"/>
      <w:r w:rsidR="00325204" w:rsidRPr="00325204">
        <w:rPr>
          <w:lang w:val="en-ID"/>
        </w:rPr>
        <w:t>berdasarkan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tiga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penelitian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terkini</w:t>
      </w:r>
      <w:proofErr w:type="spellEnd"/>
      <w:r w:rsidR="00325204" w:rsidRPr="00325204">
        <w:rPr>
          <w:lang w:val="en-ID"/>
        </w:rPr>
        <w:t xml:space="preserve">, </w:t>
      </w:r>
      <w:proofErr w:type="spellStart"/>
      <w:r w:rsidR="00325204" w:rsidRPr="00325204">
        <w:rPr>
          <w:lang w:val="en-ID"/>
        </w:rPr>
        <w:t>mulai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dari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teknik</w:t>
      </w:r>
      <w:proofErr w:type="spellEnd"/>
      <w:r w:rsidR="00325204" w:rsidRPr="00325204">
        <w:rPr>
          <w:lang w:val="en-ID"/>
        </w:rPr>
        <w:t xml:space="preserve"> conditional coding dan entropy </w:t>
      </w:r>
      <w:proofErr w:type="spellStart"/>
      <w:r w:rsidR="00325204" w:rsidRPr="00325204">
        <w:rPr>
          <w:lang w:val="en-ID"/>
        </w:rPr>
        <w:t>modeling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hingga</w:t>
      </w:r>
      <w:proofErr w:type="spellEnd"/>
      <w:r w:rsidR="00325204" w:rsidRPr="00325204">
        <w:rPr>
          <w:lang w:val="en-ID"/>
        </w:rPr>
        <w:t xml:space="preserve"> model </w:t>
      </w:r>
      <w:proofErr w:type="spellStart"/>
      <w:r w:rsidR="00325204" w:rsidRPr="00325204">
        <w:rPr>
          <w:lang w:val="en-ID"/>
        </w:rPr>
        <w:t>slimmable</w:t>
      </w:r>
      <w:proofErr w:type="spellEnd"/>
      <w:r w:rsidR="00325204" w:rsidRPr="00325204">
        <w:rPr>
          <w:lang w:val="en-ID"/>
        </w:rPr>
        <w:t xml:space="preserve"> dan </w:t>
      </w:r>
      <w:proofErr w:type="spellStart"/>
      <w:r w:rsidR="00325204" w:rsidRPr="00325204">
        <w:rPr>
          <w:lang w:val="en-ID"/>
        </w:rPr>
        <w:t>representasi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implisit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seperti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NeRV</w:t>
      </w:r>
      <w:proofErr w:type="spellEnd"/>
      <w:r w:rsidR="00325204" w:rsidRPr="00325204">
        <w:rPr>
          <w:lang w:val="en-ID"/>
        </w:rPr>
        <w:t xml:space="preserve">. Masing-masing </w:t>
      </w:r>
      <w:proofErr w:type="spellStart"/>
      <w:r w:rsidR="00325204" w:rsidRPr="00325204">
        <w:rPr>
          <w:lang w:val="en-ID"/>
        </w:rPr>
        <w:t>pendekatan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memiliki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keunggulan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tersendiri</w:t>
      </w:r>
      <w:proofErr w:type="spellEnd"/>
      <w:r w:rsidR="00325204" w:rsidRPr="00325204">
        <w:rPr>
          <w:lang w:val="en-ID"/>
        </w:rPr>
        <w:t xml:space="preserve">: model DCVC dan </w:t>
      </w:r>
      <w:proofErr w:type="spellStart"/>
      <w:r w:rsidR="00325204" w:rsidRPr="00325204">
        <w:rPr>
          <w:lang w:val="en-ID"/>
        </w:rPr>
        <w:t>entropi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spasial</w:t>
      </w:r>
      <w:proofErr w:type="spellEnd"/>
      <w:r w:rsidR="00325204" w:rsidRPr="00325204">
        <w:rPr>
          <w:lang w:val="en-ID"/>
        </w:rPr>
        <w:t xml:space="preserve">-temporal </w:t>
      </w:r>
      <w:proofErr w:type="spellStart"/>
      <w:r w:rsidR="00325204" w:rsidRPr="00325204">
        <w:rPr>
          <w:lang w:val="en-ID"/>
        </w:rPr>
        <w:t>menunjukkan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efisiensi</w:t>
      </w:r>
      <w:proofErr w:type="spellEnd"/>
      <w:r w:rsidR="00325204" w:rsidRPr="00325204">
        <w:rPr>
          <w:lang w:val="en-ID"/>
        </w:rPr>
        <w:t xml:space="preserve"> bitrate yang </w:t>
      </w:r>
      <w:proofErr w:type="spellStart"/>
      <w:r w:rsidR="00325204" w:rsidRPr="00325204">
        <w:rPr>
          <w:lang w:val="en-ID"/>
        </w:rPr>
        <w:t>tinggi</w:t>
      </w:r>
      <w:proofErr w:type="spellEnd"/>
      <w:r w:rsidR="00325204" w:rsidRPr="00325204">
        <w:rPr>
          <w:lang w:val="en-ID"/>
        </w:rPr>
        <w:t xml:space="preserve">, </w:t>
      </w:r>
      <w:proofErr w:type="spellStart"/>
      <w:r w:rsidR="00325204" w:rsidRPr="00325204">
        <w:rPr>
          <w:lang w:val="en-ID"/>
        </w:rPr>
        <w:t>sementara</w:t>
      </w:r>
      <w:proofErr w:type="spellEnd"/>
      <w:r w:rsidR="00325204" w:rsidRPr="00325204">
        <w:rPr>
          <w:lang w:val="en-ID"/>
        </w:rPr>
        <w:t xml:space="preserve"> model INR </w:t>
      </w:r>
      <w:proofErr w:type="spellStart"/>
      <w:r w:rsidR="00325204" w:rsidRPr="00325204">
        <w:rPr>
          <w:lang w:val="en-ID"/>
        </w:rPr>
        <w:t>seperti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HiNeRV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menonjol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dalam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kecepatan</w:t>
      </w:r>
      <w:proofErr w:type="spellEnd"/>
      <w:r w:rsidR="00325204" w:rsidRPr="00325204">
        <w:rPr>
          <w:lang w:val="en-ID"/>
        </w:rPr>
        <w:t xml:space="preserve"> decoding dan </w:t>
      </w:r>
      <w:proofErr w:type="spellStart"/>
      <w:r w:rsidR="00325204" w:rsidRPr="00325204">
        <w:rPr>
          <w:lang w:val="en-ID"/>
        </w:rPr>
        <w:t>kesederhanaan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struktur</w:t>
      </w:r>
      <w:proofErr w:type="spellEnd"/>
      <w:r w:rsidR="00325204" w:rsidRPr="00325204">
        <w:rPr>
          <w:lang w:val="en-ID"/>
        </w:rPr>
        <w:t xml:space="preserve">. </w:t>
      </w:r>
      <w:proofErr w:type="spellStart"/>
      <w:r w:rsidR="00325204" w:rsidRPr="00325204">
        <w:rPr>
          <w:lang w:val="en-ID"/>
        </w:rPr>
        <w:t>Dibandingkan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dengan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metode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kompresi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konvensional</w:t>
      </w:r>
      <w:proofErr w:type="spellEnd"/>
      <w:r w:rsidR="00325204" w:rsidRPr="00325204">
        <w:rPr>
          <w:lang w:val="en-ID"/>
        </w:rPr>
        <w:t xml:space="preserve">, NVC </w:t>
      </w:r>
      <w:proofErr w:type="spellStart"/>
      <w:r w:rsidR="00325204" w:rsidRPr="00325204">
        <w:rPr>
          <w:lang w:val="en-ID"/>
        </w:rPr>
        <w:t>memiliki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keunggulan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dalam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efisiensi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kompresi</w:t>
      </w:r>
      <w:proofErr w:type="spellEnd"/>
      <w:r w:rsidR="00325204" w:rsidRPr="00325204">
        <w:rPr>
          <w:lang w:val="en-ID"/>
        </w:rPr>
        <w:t xml:space="preserve">, </w:t>
      </w:r>
      <w:proofErr w:type="spellStart"/>
      <w:r w:rsidR="00325204" w:rsidRPr="00325204">
        <w:rPr>
          <w:lang w:val="en-ID"/>
        </w:rPr>
        <w:t>kemampuan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pembelajaran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adaptif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terhadap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konten</w:t>
      </w:r>
      <w:proofErr w:type="spellEnd"/>
      <w:r w:rsidR="00325204" w:rsidRPr="00325204">
        <w:rPr>
          <w:lang w:val="en-ID"/>
        </w:rPr>
        <w:t xml:space="preserve">, dan </w:t>
      </w:r>
      <w:proofErr w:type="spellStart"/>
      <w:r w:rsidR="00325204" w:rsidRPr="00325204">
        <w:rPr>
          <w:lang w:val="en-ID"/>
        </w:rPr>
        <w:t>fleksibilitas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penerapan</w:t>
      </w:r>
      <w:proofErr w:type="spellEnd"/>
      <w:r w:rsidR="00325204" w:rsidRPr="00325204">
        <w:rPr>
          <w:lang w:val="en-ID"/>
        </w:rPr>
        <w:t xml:space="preserve"> pada </w:t>
      </w:r>
      <w:proofErr w:type="spellStart"/>
      <w:r w:rsidR="00325204" w:rsidRPr="00325204">
        <w:rPr>
          <w:lang w:val="en-ID"/>
        </w:rPr>
        <w:t>berbagai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perangkat</w:t>
      </w:r>
      <w:proofErr w:type="spellEnd"/>
      <w:r w:rsidR="00325204" w:rsidRPr="00325204">
        <w:rPr>
          <w:lang w:val="en-ID"/>
        </w:rPr>
        <w:t xml:space="preserve">. </w:t>
      </w:r>
      <w:proofErr w:type="spellStart"/>
      <w:r w:rsidR="00325204" w:rsidRPr="00325204">
        <w:rPr>
          <w:lang w:val="en-ID"/>
        </w:rPr>
        <w:t>Melalui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perbandingan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menyeluruh</w:t>
      </w:r>
      <w:proofErr w:type="spellEnd"/>
      <w:r w:rsidR="00325204" w:rsidRPr="00325204">
        <w:rPr>
          <w:lang w:val="en-ID"/>
        </w:rPr>
        <w:t xml:space="preserve">, </w:t>
      </w:r>
      <w:proofErr w:type="spellStart"/>
      <w:r w:rsidR="00325204" w:rsidRPr="00325204">
        <w:rPr>
          <w:lang w:val="en-ID"/>
        </w:rPr>
        <w:t>makalah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ini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menyimpulkan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bahwa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integrasi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berbagai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pendekatan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dapat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membuka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jalan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bagi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sistem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kompresi</w:t>
      </w:r>
      <w:proofErr w:type="spellEnd"/>
      <w:r w:rsidR="00325204" w:rsidRPr="00325204">
        <w:rPr>
          <w:lang w:val="en-ID"/>
        </w:rPr>
        <w:t xml:space="preserve"> video masa </w:t>
      </w:r>
      <w:proofErr w:type="spellStart"/>
      <w:r w:rsidR="00325204" w:rsidRPr="00325204">
        <w:rPr>
          <w:lang w:val="en-ID"/>
        </w:rPr>
        <w:t>depan</w:t>
      </w:r>
      <w:proofErr w:type="spellEnd"/>
      <w:r w:rsidR="00325204" w:rsidRPr="00325204">
        <w:rPr>
          <w:lang w:val="en-ID"/>
        </w:rPr>
        <w:t xml:space="preserve"> yang </w:t>
      </w:r>
      <w:proofErr w:type="spellStart"/>
      <w:r w:rsidR="00325204" w:rsidRPr="00325204">
        <w:rPr>
          <w:lang w:val="en-ID"/>
        </w:rPr>
        <w:t>tidak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hanya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efisien</w:t>
      </w:r>
      <w:proofErr w:type="spellEnd"/>
      <w:r w:rsidR="00325204" w:rsidRPr="00325204">
        <w:rPr>
          <w:lang w:val="en-ID"/>
        </w:rPr>
        <w:t xml:space="preserve">, </w:t>
      </w:r>
      <w:proofErr w:type="spellStart"/>
      <w:r w:rsidR="00325204" w:rsidRPr="00325204">
        <w:rPr>
          <w:lang w:val="en-ID"/>
        </w:rPr>
        <w:t>tetapi</w:t>
      </w:r>
      <w:proofErr w:type="spellEnd"/>
      <w:r w:rsidR="00325204" w:rsidRPr="00325204">
        <w:rPr>
          <w:lang w:val="en-ID"/>
        </w:rPr>
        <w:t xml:space="preserve"> juga </w:t>
      </w:r>
      <w:proofErr w:type="spellStart"/>
      <w:r w:rsidR="00325204" w:rsidRPr="00325204">
        <w:rPr>
          <w:lang w:val="en-ID"/>
        </w:rPr>
        <w:t>fleksibel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untuk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berbagai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kebutuhan</w:t>
      </w:r>
      <w:proofErr w:type="spellEnd"/>
      <w:r w:rsidR="00325204" w:rsidRPr="00325204">
        <w:rPr>
          <w:lang w:val="en-ID"/>
        </w:rPr>
        <w:t xml:space="preserve"> </w:t>
      </w:r>
      <w:proofErr w:type="spellStart"/>
      <w:r w:rsidR="00325204" w:rsidRPr="00325204">
        <w:rPr>
          <w:lang w:val="en-ID"/>
        </w:rPr>
        <w:t>perangkat</w:t>
      </w:r>
      <w:proofErr w:type="spellEnd"/>
      <w:r w:rsidR="00325204" w:rsidRPr="00325204">
        <w:rPr>
          <w:lang w:val="en-ID"/>
        </w:rPr>
        <w:t xml:space="preserve"> dan </w:t>
      </w:r>
      <w:proofErr w:type="spellStart"/>
      <w:r w:rsidR="00325204" w:rsidRPr="00325204">
        <w:rPr>
          <w:lang w:val="en-ID"/>
        </w:rPr>
        <w:t>jaringan</w:t>
      </w:r>
      <w:proofErr w:type="spellEnd"/>
      <w:r w:rsidR="00325204" w:rsidRPr="00325204">
        <w:rPr>
          <w:lang w:val="en-ID"/>
        </w:rPr>
        <w:t>.</w:t>
      </w:r>
    </w:p>
    <w:p w14:paraId="271E25D9" w14:textId="77777777" w:rsidR="00AC251F" w:rsidRDefault="00AC251F">
      <w:pPr>
        <w:pStyle w:val="Abstract"/>
        <w:rPr>
          <w:i/>
        </w:rPr>
      </w:pPr>
      <w:r>
        <w:rPr>
          <w:b w:val="0"/>
          <w:bCs w:val="0"/>
          <w:i/>
          <w:iCs/>
        </w:rPr>
        <w:t>(Abstract)</w:t>
      </w:r>
    </w:p>
    <w:p w14:paraId="4A9EBDB0" w14:textId="77777777" w:rsidR="00AC251F" w:rsidRDefault="00AC251F">
      <w:pPr>
        <w:pStyle w:val="keywords"/>
        <w:ind w:firstLine="180"/>
      </w:pPr>
      <w:r>
        <w:rPr>
          <w:i/>
        </w:rPr>
        <w:t>Index</w:t>
      </w:r>
      <w:r>
        <w:rPr>
          <w:rFonts w:eastAsia="Times New Roman"/>
          <w:i/>
        </w:rPr>
        <w:t xml:space="preserve"> </w:t>
      </w:r>
      <w:r>
        <w:rPr>
          <w:i/>
        </w:rPr>
        <w:t>Terms</w:t>
      </w:r>
      <w:r>
        <w:rPr>
          <w:rFonts w:eastAsia="Times New Roman"/>
        </w:rPr>
        <w:t>—C</w:t>
      </w:r>
      <w:r>
        <w:t>omponent,</w:t>
      </w:r>
      <w:r>
        <w:rPr>
          <w:rFonts w:eastAsia="Times New Roman"/>
        </w:rPr>
        <w:t xml:space="preserve"> </w:t>
      </w:r>
      <w:r>
        <w:t>formatting,</w:t>
      </w:r>
      <w:r>
        <w:rPr>
          <w:rFonts w:eastAsia="Times New Roman"/>
        </w:rPr>
        <w:t xml:space="preserve"> </w:t>
      </w:r>
      <w:r>
        <w:t>style,</w:t>
      </w:r>
      <w:r>
        <w:rPr>
          <w:rFonts w:eastAsia="Times New Roman"/>
        </w:rPr>
        <w:t xml:space="preserve"> </w:t>
      </w:r>
      <w:r>
        <w:t>styling,</w:t>
      </w:r>
      <w:r>
        <w:rPr>
          <w:rFonts w:eastAsia="Times New Roman"/>
        </w:rPr>
        <w:t xml:space="preserve"> </w:t>
      </w:r>
      <w:r>
        <w:t>insert.</w:t>
      </w:r>
      <w:r>
        <w:rPr>
          <w:rFonts w:eastAsia="Times New Roman"/>
        </w:rPr>
        <w:t xml:space="preserve"> </w:t>
      </w:r>
      <w:r>
        <w:rPr>
          <w:b w:val="0"/>
          <w:bCs w:val="0"/>
          <w:i/>
        </w:rPr>
        <w:t>(key</w:t>
      </w:r>
      <w:r>
        <w:rPr>
          <w:rFonts w:eastAsia="Times New Roman"/>
          <w:b w:val="0"/>
          <w:bCs w:val="0"/>
          <w:i/>
        </w:rPr>
        <w:t xml:space="preserve"> </w:t>
      </w:r>
      <w:r>
        <w:rPr>
          <w:b w:val="0"/>
          <w:bCs w:val="0"/>
          <w:i/>
        </w:rPr>
        <w:t>words)</w:t>
      </w:r>
    </w:p>
    <w:p w14:paraId="46DFEA32" w14:textId="77777777" w:rsidR="00AC251F" w:rsidRDefault="006F2594">
      <w:pPr>
        <w:pStyle w:val="Heading1"/>
      </w:pPr>
      <w:proofErr w:type="spellStart"/>
      <w:r w:rsidRPr="006F2594">
        <w:rPr>
          <w:lang w:val="en-US"/>
        </w:rPr>
        <w:t>Pendahuluan</w:t>
      </w:r>
      <w:proofErr w:type="spellEnd"/>
      <w:r w:rsidRPr="006F2594">
        <w:rPr>
          <w:lang w:val="en-US"/>
        </w:rPr>
        <w:t xml:space="preserve"> </w:t>
      </w:r>
      <w:r w:rsidRPr="006F2594">
        <w:rPr>
          <w:i/>
          <w:iCs/>
          <w:lang w:val="en-US"/>
        </w:rPr>
        <w:t>(Heading 1)</w:t>
      </w:r>
    </w:p>
    <w:p w14:paraId="1728512A" w14:textId="77777777" w:rsidR="003F1060" w:rsidRDefault="003F1060" w:rsidP="003F1060">
      <w:pPr>
        <w:pStyle w:val="BodyText"/>
      </w:pPr>
      <w:r>
        <w:t xml:space="preserve">Video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multimedia yang paling </w:t>
      </w:r>
      <w:proofErr w:type="spellStart"/>
      <w:r>
        <w:t>dominan</w:t>
      </w:r>
      <w:proofErr w:type="spellEnd"/>
      <w:r>
        <w:t xml:space="preserve"> di era digital.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>—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,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dan </w:t>
      </w:r>
      <w:proofErr w:type="spellStart"/>
      <w:r>
        <w:t>industri</w:t>
      </w:r>
      <w:proofErr w:type="spellEnd"/>
      <w:r>
        <w:t>—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distribusi</w:t>
      </w:r>
      <w:proofErr w:type="spellEnd"/>
      <w:r>
        <w:t xml:space="preserve"> data video yang </w:t>
      </w:r>
      <w:proofErr w:type="spellStart"/>
      <w:r>
        <w:t>efisien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ini,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(HD, 4K, 8K), frame rate, </w:t>
      </w:r>
      <w:proofErr w:type="spellStart"/>
      <w:r>
        <w:t>serta</w:t>
      </w:r>
      <w:proofErr w:type="spellEnd"/>
      <w:r>
        <w:t xml:space="preserve"> volume </w:t>
      </w:r>
      <w:proofErr w:type="spellStart"/>
      <w:r>
        <w:t>konten</w:t>
      </w:r>
      <w:proofErr w:type="spellEnd"/>
      <w:r>
        <w:t xml:space="preserve"> video yang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 melalui internet.</w:t>
      </w:r>
    </w:p>
    <w:p w14:paraId="00BE794D" w14:textId="77777777" w:rsidR="003F1060" w:rsidRDefault="003F1060" w:rsidP="003F1060">
      <w:pPr>
        <w:pStyle w:val="BodyText"/>
      </w:pPr>
    </w:p>
    <w:p w14:paraId="26402590" w14:textId="77777777" w:rsidR="003F1060" w:rsidRDefault="003F1060" w:rsidP="003F1060">
      <w:pPr>
        <w:pStyle w:val="BodyText"/>
      </w:pPr>
      <w:r>
        <w:t xml:space="preserve">Selama dua </w:t>
      </w:r>
      <w:proofErr w:type="spellStart"/>
      <w:r>
        <w:t>dekade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H.264 (AVC), H.265 (HEVC), dan H.266 </w:t>
      </w:r>
      <w:r>
        <w:t xml:space="preserve">(VVC)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mendominasi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aplikasi. </w:t>
      </w:r>
      <w:proofErr w:type="spellStart"/>
      <w:r>
        <w:t>Standar</w:t>
      </w:r>
      <w:proofErr w:type="spellEnd"/>
      <w:r>
        <w:t xml:space="preserve"> ini </w:t>
      </w:r>
      <w:proofErr w:type="spellStart"/>
      <w:r>
        <w:t>mengandalkan</w:t>
      </w:r>
      <w:proofErr w:type="spellEnd"/>
      <w:r>
        <w:t xml:space="preserve"> pipeline yang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melibatkan</w:t>
      </w:r>
      <w:proofErr w:type="spellEnd"/>
      <w:r>
        <w:t xml:space="preserve"> proses </w:t>
      </w:r>
      <w:proofErr w:type="spellStart"/>
      <w:r>
        <w:t>seperti</w:t>
      </w:r>
      <w:proofErr w:type="spellEnd"/>
      <w:r>
        <w:t xml:space="preserve"> block-based motion compensation, </w:t>
      </w:r>
      <w:proofErr w:type="spellStart"/>
      <w:r>
        <w:t>transformasi</w:t>
      </w:r>
      <w:proofErr w:type="spellEnd"/>
      <w:r>
        <w:t xml:space="preserve"> DCT, </w:t>
      </w:r>
      <w:proofErr w:type="spellStart"/>
      <w:r>
        <w:t>kuantisasi</w:t>
      </w:r>
      <w:proofErr w:type="spellEnd"/>
      <w:r>
        <w:t xml:space="preserve">, dan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entropi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sangat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pendekatan</w:t>
      </w:r>
      <w:proofErr w:type="spellEnd"/>
      <w:r>
        <w:t xml:space="preserve">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data,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non-linear </w:t>
      </w:r>
      <w:proofErr w:type="spellStart"/>
      <w:r>
        <w:t>dalam</w:t>
      </w:r>
      <w:proofErr w:type="spellEnd"/>
      <w:r>
        <w:t xml:space="preserve"> video modern.</w:t>
      </w:r>
    </w:p>
    <w:p w14:paraId="05EDCDB3" w14:textId="77777777" w:rsidR="003F1060" w:rsidRDefault="003F1060" w:rsidP="003F1060">
      <w:pPr>
        <w:pStyle w:val="BodyText"/>
      </w:pPr>
    </w:p>
    <w:p w14:paraId="0EF8F67A" w14:textId="77777777" w:rsidR="003F1060" w:rsidRDefault="003F1060" w:rsidP="003F1060">
      <w:pPr>
        <w:pStyle w:val="BodyText"/>
      </w:pPr>
      <w:proofErr w:type="spellStart"/>
      <w:r>
        <w:t>Kemajuan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deep learning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untuk </w:t>
      </w:r>
      <w:proofErr w:type="spellStart"/>
      <w:r>
        <w:t>merevolusi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video. Deep learning sendiri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(machine learning)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</w:t>
      </w:r>
      <w:proofErr w:type="spellStart"/>
      <w:r>
        <w:t>berlapis</w:t>
      </w:r>
      <w:proofErr w:type="spellEnd"/>
      <w:r>
        <w:t xml:space="preserve">-lapis (deep neural networks) untuk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hierarkis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>. Alih-</w:t>
      </w:r>
      <w:proofErr w:type="spellStart"/>
      <w:r>
        <w:t>alih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deep learning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belajar langsung </w:t>
      </w:r>
      <w:proofErr w:type="spellStart"/>
      <w:r>
        <w:t>dari</w:t>
      </w:r>
      <w:proofErr w:type="spellEnd"/>
      <w:r>
        <w:t xml:space="preserve"> data dan </w:t>
      </w:r>
      <w:proofErr w:type="spellStart"/>
      <w:r>
        <w:t>mengoptimalkan</w:t>
      </w:r>
      <w:proofErr w:type="spellEnd"/>
      <w:r>
        <w:t xml:space="preserve"> parameter </w:t>
      </w:r>
      <w:proofErr w:type="spellStart"/>
      <w:r>
        <w:t>berdasarkan</w:t>
      </w:r>
      <w:proofErr w:type="spellEnd"/>
      <w:r>
        <w:t xml:space="preserve"> loss function </w:t>
      </w:r>
      <w:proofErr w:type="spellStart"/>
      <w:r>
        <w:t>tertentu</w:t>
      </w:r>
      <w:proofErr w:type="spellEnd"/>
      <w:r>
        <w:t xml:space="preserve"> melalui proses backpropagation.</w:t>
      </w:r>
    </w:p>
    <w:p w14:paraId="00146920" w14:textId="77777777" w:rsidR="003F1060" w:rsidRDefault="003F1060" w:rsidP="003F1060">
      <w:pPr>
        <w:pStyle w:val="BodyText"/>
      </w:pPr>
    </w:p>
    <w:p w14:paraId="2A118E56" w14:textId="77777777" w:rsidR="003F1060" w:rsidRDefault="003F1060" w:rsidP="003F1060">
      <w:pPr>
        <w:pStyle w:val="BodyText"/>
      </w:pPr>
      <w:r>
        <w:t xml:space="preserve">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video, </w:t>
      </w:r>
      <w:proofErr w:type="spellStart"/>
      <w:r>
        <w:t>pendekatan</w:t>
      </w:r>
      <w:proofErr w:type="spellEnd"/>
      <w:r>
        <w:t xml:space="preserve"> baru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Neural Video Compression (NVC)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. NVC </w:t>
      </w:r>
      <w:proofErr w:type="spellStart"/>
      <w:r>
        <w:t>menggantikan</w:t>
      </w:r>
      <w:proofErr w:type="spellEnd"/>
      <w:r>
        <w:t xml:space="preserve"> pipeline </w:t>
      </w:r>
      <w:proofErr w:type="spellStart"/>
      <w:r>
        <w:t>kompresi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deep neural networks.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codec </w:t>
      </w:r>
      <w:proofErr w:type="spellStart"/>
      <w:r>
        <w:t>konvensional</w:t>
      </w:r>
      <w:proofErr w:type="spellEnd"/>
      <w:r>
        <w:t xml:space="preserve">, NVC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laten </w:t>
      </w:r>
      <w:proofErr w:type="spellStart"/>
      <w:r>
        <w:t>dari</w:t>
      </w:r>
      <w:proofErr w:type="spellEnd"/>
      <w:r>
        <w:t xml:space="preserve"> video,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-frame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adaptif</w:t>
      </w:r>
      <w:proofErr w:type="spellEnd"/>
      <w:r>
        <w:t xml:space="preserve">, dan </w:t>
      </w:r>
      <w:proofErr w:type="spellStart"/>
      <w:r>
        <w:t>mengompresi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tersebut </w:t>
      </w:r>
      <w:proofErr w:type="spellStart"/>
      <w:r>
        <w:t>menggunakan</w:t>
      </w:r>
      <w:proofErr w:type="spellEnd"/>
      <w:r>
        <w:t xml:space="preserve"> model </w:t>
      </w:r>
      <w:proofErr w:type="spellStart"/>
      <w:r>
        <w:t>probabilistik</w:t>
      </w:r>
      <w:proofErr w:type="spellEnd"/>
      <w:r>
        <w:t xml:space="preserve"> yang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. NVC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untuk </w:t>
      </w:r>
      <w:proofErr w:type="spellStart"/>
      <w:r>
        <w:t>fleksibilitas</w:t>
      </w:r>
      <w:proofErr w:type="spellEnd"/>
      <w:r>
        <w:t xml:space="preserve">,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jenis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 untuk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perseptual</w:t>
      </w:r>
      <w:proofErr w:type="spellEnd"/>
      <w:r>
        <w:t>.</w:t>
      </w:r>
    </w:p>
    <w:p w14:paraId="7E8E40AF" w14:textId="77777777" w:rsidR="003F1060" w:rsidRDefault="003F1060" w:rsidP="003F1060">
      <w:pPr>
        <w:pStyle w:val="BodyText"/>
      </w:pPr>
    </w:p>
    <w:p w14:paraId="32547BB0" w14:textId="77777777" w:rsidR="003F1060" w:rsidRDefault="003F1060" w:rsidP="003F1060">
      <w:pPr>
        <w:pStyle w:val="BodyText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NVC </w:t>
      </w:r>
      <w:proofErr w:type="spellStart"/>
      <w:r>
        <w:t>meliputi</w:t>
      </w:r>
      <w:proofErr w:type="spellEnd"/>
      <w:r>
        <w:t xml:space="preserve"> model conditional coding yang belajar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frame, model entropy modeling untuk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latens, framework </w:t>
      </w:r>
      <w:proofErr w:type="spellStart"/>
      <w:r>
        <w:t>slimmable</w:t>
      </w:r>
      <w:proofErr w:type="spellEnd"/>
      <w:r>
        <w:t xml:space="preserve"> neural codec untuk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implicit neural representation (INR) yang </w:t>
      </w:r>
      <w:proofErr w:type="spellStart"/>
      <w:r>
        <w:t>merepresentasikan</w:t>
      </w:r>
      <w:proofErr w:type="spellEnd"/>
      <w:r>
        <w:t xml:space="preserve"> video </w:t>
      </w:r>
      <w:proofErr w:type="spellStart"/>
      <w:r>
        <w:t>sebagai</w:t>
      </w:r>
      <w:proofErr w:type="spellEnd"/>
      <w:r>
        <w:t xml:space="preserve"> fungsi </w:t>
      </w:r>
      <w:proofErr w:type="spellStart"/>
      <w:r>
        <w:t>kontinu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r>
        <w:lastRenderedPageBreak/>
        <w:t xml:space="preserve">dan </w:t>
      </w:r>
      <w:proofErr w:type="spellStart"/>
      <w:r>
        <w:t>waktu</w:t>
      </w:r>
      <w:proofErr w:type="spellEnd"/>
      <w:r>
        <w:t xml:space="preserve">. NVC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menjanjikan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bitrate yang </w:t>
      </w:r>
      <w:proofErr w:type="spellStart"/>
      <w:r>
        <w:t>kompetitif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codec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VVC,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untuk deployment pada </w:t>
      </w:r>
      <w:proofErr w:type="spellStart"/>
      <w:r>
        <w:t>perangkat</w:t>
      </w:r>
      <w:proofErr w:type="spellEnd"/>
      <w:r>
        <w:t xml:space="preserve"> edge, streaming </w:t>
      </w:r>
      <w:proofErr w:type="spellStart"/>
      <w:r>
        <w:t>adaptif</w:t>
      </w:r>
      <w:proofErr w:type="spellEnd"/>
      <w:r>
        <w:t xml:space="preserve">,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AI downstream.</w:t>
      </w:r>
    </w:p>
    <w:p w14:paraId="6E19E5C7" w14:textId="77777777" w:rsidR="003F1060" w:rsidRDefault="003F1060" w:rsidP="003F1060">
      <w:pPr>
        <w:pStyle w:val="BodyText"/>
      </w:pPr>
    </w:p>
    <w:p w14:paraId="7290F123" w14:textId="77777777" w:rsidR="003F1060" w:rsidRDefault="003F1060" w:rsidP="003F1060">
      <w:pPr>
        <w:pStyle w:val="BodyText"/>
      </w:pPr>
      <w:r>
        <w:t xml:space="preserve">Makalah ini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NVC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: 1) A </w:t>
      </w:r>
      <w:proofErr w:type="spellStart"/>
      <w:r>
        <w:t>Slimmable</w:t>
      </w:r>
      <w:proofErr w:type="spellEnd"/>
      <w:r>
        <w:t xml:space="preserve"> Framework for Practical Neural Video Compression, 2) Hybrid Spatial-Temporal Entropy Modelling for Neural Video Compression, dan 3) Neural Video Compression Overview, Performance and Challenges.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pada ragam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, </w:t>
      </w:r>
      <w:proofErr w:type="spellStart"/>
      <w:r>
        <w:t>mencakup</w:t>
      </w:r>
      <w:proofErr w:type="spellEnd"/>
      <w:r>
        <w:t xml:space="preserve"> conditional coding, hybrid entropy modelling, </w:t>
      </w:r>
      <w:proofErr w:type="spellStart"/>
      <w:r>
        <w:t>slimmable</w:t>
      </w:r>
      <w:proofErr w:type="spellEnd"/>
      <w:r>
        <w:t xml:space="preserve"> framework,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implisit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untuk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kompleksitas</w:t>
      </w:r>
      <w:proofErr w:type="spellEnd"/>
      <w:r>
        <w:t xml:space="preserve">, dan </w:t>
      </w:r>
      <w:proofErr w:type="spellStart"/>
      <w:r>
        <w:t>kesiapan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pendekatan</w:t>
      </w:r>
      <w:proofErr w:type="spellEnd"/>
      <w:r>
        <w:t>.</w:t>
      </w:r>
    </w:p>
    <w:p w14:paraId="3D7FB0A5" w14:textId="77777777" w:rsidR="003F1060" w:rsidRDefault="003F1060">
      <w:pPr>
        <w:pStyle w:val="BodyText"/>
      </w:pPr>
    </w:p>
    <w:p w14:paraId="66A87731" w14:textId="77777777" w:rsidR="00AC251F" w:rsidRDefault="006F2594">
      <w:pPr>
        <w:pStyle w:val="Heading1"/>
      </w:pPr>
      <w:proofErr w:type="spellStart"/>
      <w:r w:rsidRPr="006F2594">
        <w:rPr>
          <w:lang w:val="en-US"/>
        </w:rPr>
        <w:t>Tinjauan</w:t>
      </w:r>
      <w:proofErr w:type="spellEnd"/>
      <w:r w:rsidRPr="006F2594">
        <w:rPr>
          <w:lang w:val="en-US"/>
        </w:rPr>
        <w:t xml:space="preserve"> Pustaka</w:t>
      </w:r>
    </w:p>
    <w:p w14:paraId="67F1770D" w14:textId="77777777" w:rsidR="00AC251F" w:rsidRDefault="003F1060">
      <w:pPr>
        <w:pStyle w:val="BodyText"/>
      </w:pPr>
      <w:r w:rsidRPr="00E93615">
        <w:rPr>
          <w:b/>
          <w:bCs/>
        </w:rPr>
        <w:t>2.1.</w:t>
      </w:r>
      <w:r>
        <w:t xml:space="preserve"> </w:t>
      </w:r>
      <w:r w:rsidRPr="003F1060">
        <w:rPr>
          <w:b/>
          <w:bCs/>
        </w:rPr>
        <w:t>Deep Learning</w:t>
      </w:r>
    </w:p>
    <w:p w14:paraId="35712F46" w14:textId="77777777" w:rsidR="003F1060" w:rsidRDefault="003F1060">
      <w:pPr>
        <w:pStyle w:val="BodyText"/>
      </w:pPr>
      <w:r w:rsidRPr="003F1060">
        <w:t xml:space="preserve">Deep learning </w:t>
      </w:r>
      <w:proofErr w:type="spellStart"/>
      <w:r w:rsidRPr="003F1060">
        <w:t>merupakan</w:t>
      </w:r>
      <w:proofErr w:type="spellEnd"/>
      <w:r w:rsidRPr="003F1060">
        <w:t xml:space="preserve"> </w:t>
      </w:r>
      <w:proofErr w:type="spellStart"/>
      <w:r w:rsidRPr="003F1060">
        <w:t>pendekatan</w:t>
      </w:r>
      <w:proofErr w:type="spellEnd"/>
      <w:r w:rsidRPr="003F1060">
        <w:t xml:space="preserve"> </w:t>
      </w:r>
      <w:proofErr w:type="spellStart"/>
      <w:r w:rsidRPr="003F1060">
        <w:t>dalam</w:t>
      </w:r>
      <w:proofErr w:type="spellEnd"/>
      <w:r w:rsidRPr="003F1060">
        <w:t xml:space="preserve"> </w:t>
      </w:r>
      <w:proofErr w:type="spellStart"/>
      <w:r w:rsidRPr="003F1060">
        <w:t>kecerdasan</w:t>
      </w:r>
      <w:proofErr w:type="spellEnd"/>
      <w:r w:rsidRPr="003F1060">
        <w:t xml:space="preserve"> </w:t>
      </w:r>
      <w:proofErr w:type="spellStart"/>
      <w:r w:rsidRPr="003F1060">
        <w:t>buatan</w:t>
      </w:r>
      <w:proofErr w:type="spellEnd"/>
      <w:r w:rsidRPr="003F1060">
        <w:t xml:space="preserve"> yang </w:t>
      </w:r>
      <w:proofErr w:type="spellStart"/>
      <w:r w:rsidRPr="003F1060">
        <w:t>berfokus</w:t>
      </w:r>
      <w:proofErr w:type="spellEnd"/>
      <w:r w:rsidRPr="003F1060">
        <w:t xml:space="preserve"> pada </w:t>
      </w:r>
      <w:proofErr w:type="spellStart"/>
      <w:r w:rsidRPr="003F1060">
        <w:t>pemodelan</w:t>
      </w:r>
      <w:proofErr w:type="spellEnd"/>
      <w:r w:rsidRPr="003F1060">
        <w:t xml:space="preserve"> data melalui </w:t>
      </w:r>
      <w:proofErr w:type="spellStart"/>
      <w:r w:rsidRPr="003F1060">
        <w:t>arsitektur</w:t>
      </w:r>
      <w:proofErr w:type="spellEnd"/>
      <w:r w:rsidRPr="003F1060">
        <w:t xml:space="preserve"> </w:t>
      </w:r>
      <w:proofErr w:type="spellStart"/>
      <w:r w:rsidRPr="003F1060">
        <w:t>jaringan</w:t>
      </w:r>
      <w:proofErr w:type="spellEnd"/>
      <w:r w:rsidRPr="003F1060">
        <w:t xml:space="preserve"> </w:t>
      </w:r>
      <w:proofErr w:type="spellStart"/>
      <w:r w:rsidRPr="003F1060">
        <w:t>saraf</w:t>
      </w:r>
      <w:proofErr w:type="spellEnd"/>
      <w:r w:rsidRPr="003F1060">
        <w:t xml:space="preserve"> </w:t>
      </w:r>
      <w:proofErr w:type="spellStart"/>
      <w:r w:rsidRPr="003F1060">
        <w:t>tiruan</w:t>
      </w:r>
      <w:proofErr w:type="spellEnd"/>
      <w:r w:rsidRPr="003F1060">
        <w:t xml:space="preserve"> </w:t>
      </w:r>
      <w:proofErr w:type="spellStart"/>
      <w:r w:rsidRPr="003F1060">
        <w:t>berlapis</w:t>
      </w:r>
      <w:proofErr w:type="spellEnd"/>
      <w:r w:rsidRPr="003F1060">
        <w:t xml:space="preserve"> </w:t>
      </w:r>
      <w:proofErr w:type="spellStart"/>
      <w:r w:rsidRPr="003F1060">
        <w:t>banyak</w:t>
      </w:r>
      <w:proofErr w:type="spellEnd"/>
      <w:r w:rsidRPr="003F1060">
        <w:t xml:space="preserve"> (deep neural networks). Metode ini </w:t>
      </w:r>
      <w:proofErr w:type="spellStart"/>
      <w:r w:rsidRPr="003F1060">
        <w:t>memungkinkan</w:t>
      </w:r>
      <w:proofErr w:type="spellEnd"/>
      <w:r w:rsidRPr="003F1060">
        <w:t xml:space="preserve"> </w:t>
      </w:r>
      <w:proofErr w:type="spellStart"/>
      <w:r w:rsidRPr="003F1060">
        <w:t>pembelajaran</w:t>
      </w:r>
      <w:proofErr w:type="spellEnd"/>
      <w:r w:rsidRPr="003F1060">
        <w:t xml:space="preserve"> </w:t>
      </w:r>
      <w:proofErr w:type="spellStart"/>
      <w:r w:rsidRPr="003F1060">
        <w:t>representasi</w:t>
      </w:r>
      <w:proofErr w:type="spellEnd"/>
      <w:r w:rsidRPr="003F1060">
        <w:t xml:space="preserve"> </w:t>
      </w:r>
      <w:proofErr w:type="spellStart"/>
      <w:r w:rsidRPr="003F1060">
        <w:t>fitur</w:t>
      </w:r>
      <w:proofErr w:type="spellEnd"/>
      <w:r w:rsidRPr="003F1060">
        <w:t xml:space="preserve"> </w:t>
      </w:r>
      <w:proofErr w:type="spellStart"/>
      <w:r w:rsidRPr="003F1060">
        <w:t>dari</w:t>
      </w:r>
      <w:proofErr w:type="spellEnd"/>
      <w:r w:rsidRPr="003F1060">
        <w:t xml:space="preserve"> data </w:t>
      </w:r>
      <w:proofErr w:type="spellStart"/>
      <w:r w:rsidRPr="003F1060">
        <w:t>secara</w:t>
      </w:r>
      <w:proofErr w:type="spellEnd"/>
      <w:r w:rsidRPr="003F1060">
        <w:t xml:space="preserve"> </w:t>
      </w:r>
      <w:proofErr w:type="spellStart"/>
      <w:r w:rsidRPr="003F1060">
        <w:t>hierarkis</w:t>
      </w:r>
      <w:proofErr w:type="spellEnd"/>
      <w:r w:rsidRPr="003F1060">
        <w:t xml:space="preserve"> </w:t>
      </w:r>
      <w:proofErr w:type="spellStart"/>
      <w:r w:rsidRPr="003F1060">
        <w:t>tanpa</w:t>
      </w:r>
      <w:proofErr w:type="spellEnd"/>
      <w:r w:rsidRPr="003F1060">
        <w:t xml:space="preserve"> </w:t>
      </w:r>
      <w:proofErr w:type="spellStart"/>
      <w:r w:rsidRPr="003F1060">
        <w:t>ketergantungan</w:t>
      </w:r>
      <w:proofErr w:type="spellEnd"/>
      <w:r w:rsidRPr="003F1060">
        <w:t xml:space="preserve"> pada </w:t>
      </w:r>
      <w:proofErr w:type="spellStart"/>
      <w:r w:rsidRPr="003F1060">
        <w:t>desain</w:t>
      </w:r>
      <w:proofErr w:type="spellEnd"/>
      <w:r w:rsidRPr="003F1060">
        <w:t xml:space="preserve"> </w:t>
      </w:r>
      <w:proofErr w:type="spellStart"/>
      <w:r w:rsidRPr="003F1060">
        <w:t>fitur</w:t>
      </w:r>
      <w:proofErr w:type="spellEnd"/>
      <w:r w:rsidRPr="003F1060">
        <w:t xml:space="preserve"> manual. </w:t>
      </w:r>
      <w:proofErr w:type="spellStart"/>
      <w:r w:rsidRPr="003F1060">
        <w:t>Kemampuannya</w:t>
      </w:r>
      <w:proofErr w:type="spellEnd"/>
      <w:r w:rsidRPr="003F1060">
        <w:t xml:space="preserve"> </w:t>
      </w:r>
      <w:proofErr w:type="spellStart"/>
      <w:r w:rsidRPr="003F1060">
        <w:t>dalam</w:t>
      </w:r>
      <w:proofErr w:type="spellEnd"/>
      <w:r w:rsidRPr="003F1060">
        <w:t xml:space="preserve"> </w:t>
      </w:r>
      <w:proofErr w:type="spellStart"/>
      <w:r w:rsidRPr="003F1060">
        <w:t>menangkap</w:t>
      </w:r>
      <w:proofErr w:type="spellEnd"/>
      <w:r w:rsidRPr="003F1060">
        <w:t xml:space="preserve"> </w:t>
      </w:r>
      <w:proofErr w:type="spellStart"/>
      <w:r w:rsidRPr="003F1060">
        <w:t>struktur</w:t>
      </w:r>
      <w:proofErr w:type="spellEnd"/>
      <w:r w:rsidRPr="003F1060">
        <w:t xml:space="preserve"> </w:t>
      </w:r>
      <w:proofErr w:type="spellStart"/>
      <w:r w:rsidRPr="003F1060">
        <w:t>kompleks</w:t>
      </w:r>
      <w:proofErr w:type="spellEnd"/>
      <w:r w:rsidRPr="003F1060">
        <w:t xml:space="preserve"> dan non-linear </w:t>
      </w:r>
      <w:proofErr w:type="spellStart"/>
      <w:r w:rsidRPr="003F1060">
        <w:t>menjadikan</w:t>
      </w:r>
      <w:proofErr w:type="spellEnd"/>
      <w:r w:rsidRPr="003F1060">
        <w:t xml:space="preserve"> deep learning </w:t>
      </w:r>
      <w:proofErr w:type="spellStart"/>
      <w:r w:rsidRPr="003F1060">
        <w:t>unggul</w:t>
      </w:r>
      <w:proofErr w:type="spellEnd"/>
      <w:r w:rsidRPr="003F1060">
        <w:t xml:space="preserve"> </w:t>
      </w:r>
      <w:proofErr w:type="spellStart"/>
      <w:r w:rsidRPr="003F1060">
        <w:t>dalam</w:t>
      </w:r>
      <w:proofErr w:type="spellEnd"/>
      <w:r w:rsidRPr="003F1060">
        <w:t xml:space="preserve"> </w:t>
      </w:r>
      <w:proofErr w:type="spellStart"/>
      <w:r w:rsidRPr="003F1060">
        <w:t>berbagai</w:t>
      </w:r>
      <w:proofErr w:type="spellEnd"/>
      <w:r w:rsidRPr="003F1060">
        <w:t xml:space="preserve"> aplikasi </w:t>
      </w:r>
      <w:proofErr w:type="spellStart"/>
      <w:r w:rsidRPr="003F1060">
        <w:t>pemrosesan</w:t>
      </w:r>
      <w:proofErr w:type="spellEnd"/>
      <w:r w:rsidRPr="003F1060">
        <w:t xml:space="preserve"> </w:t>
      </w:r>
      <w:proofErr w:type="spellStart"/>
      <w:r w:rsidRPr="003F1060">
        <w:t>sinyal</w:t>
      </w:r>
      <w:proofErr w:type="spellEnd"/>
      <w:r w:rsidRPr="003F1060">
        <w:t xml:space="preserve">, </w:t>
      </w:r>
      <w:proofErr w:type="spellStart"/>
      <w:r w:rsidRPr="003F1060">
        <w:t>termasuk</w:t>
      </w:r>
      <w:proofErr w:type="spellEnd"/>
      <w:r w:rsidRPr="003F1060">
        <w:t xml:space="preserve"> </w:t>
      </w:r>
      <w:proofErr w:type="spellStart"/>
      <w:r w:rsidRPr="003F1060">
        <w:t>pengenalan</w:t>
      </w:r>
      <w:proofErr w:type="spellEnd"/>
      <w:r w:rsidRPr="003F1060">
        <w:t xml:space="preserve"> </w:t>
      </w:r>
      <w:proofErr w:type="spellStart"/>
      <w:r w:rsidRPr="003F1060">
        <w:t>pola</w:t>
      </w:r>
      <w:proofErr w:type="spellEnd"/>
      <w:r w:rsidRPr="003F1060">
        <w:t xml:space="preserve"> </w:t>
      </w:r>
      <w:proofErr w:type="spellStart"/>
      <w:r w:rsidRPr="003F1060">
        <w:t>spasial</w:t>
      </w:r>
      <w:proofErr w:type="spellEnd"/>
      <w:r w:rsidRPr="003F1060">
        <w:t xml:space="preserve"> dan temporal </w:t>
      </w:r>
      <w:proofErr w:type="spellStart"/>
      <w:r w:rsidRPr="003F1060">
        <w:t>dalam</w:t>
      </w:r>
      <w:proofErr w:type="spellEnd"/>
      <w:r w:rsidRPr="003F1060">
        <w:t xml:space="preserve"> data video.</w:t>
      </w:r>
    </w:p>
    <w:p w14:paraId="522F6C71" w14:textId="77777777" w:rsidR="003F1060" w:rsidRDefault="003F1060">
      <w:pPr>
        <w:pStyle w:val="BodyText"/>
        <w:rPr>
          <w:b/>
          <w:bCs/>
        </w:rPr>
      </w:pPr>
      <w:r w:rsidRPr="00E93615">
        <w:rPr>
          <w:b/>
          <w:bCs/>
        </w:rPr>
        <w:t xml:space="preserve">2.2. </w:t>
      </w:r>
      <w:r w:rsidRPr="003F1060">
        <w:rPr>
          <w:b/>
          <w:bCs/>
        </w:rPr>
        <w:t>Neural Video Compression</w:t>
      </w:r>
    </w:p>
    <w:p w14:paraId="006006FE" w14:textId="77777777" w:rsidR="003F1060" w:rsidRDefault="003F1060">
      <w:pPr>
        <w:pStyle w:val="BodyText"/>
      </w:pPr>
      <w:r w:rsidRPr="003F1060">
        <w:t xml:space="preserve">Neural Video Compression (NVC) </w:t>
      </w:r>
      <w:proofErr w:type="spellStart"/>
      <w:r w:rsidRPr="003F1060">
        <w:t>mengacu</w:t>
      </w:r>
      <w:proofErr w:type="spellEnd"/>
      <w:r w:rsidRPr="003F1060">
        <w:t xml:space="preserve"> pada strategi </w:t>
      </w:r>
      <w:proofErr w:type="spellStart"/>
      <w:r w:rsidRPr="003F1060">
        <w:t>kompresi</w:t>
      </w:r>
      <w:proofErr w:type="spellEnd"/>
      <w:r w:rsidRPr="003F1060">
        <w:t xml:space="preserve"> video yang </w:t>
      </w:r>
      <w:proofErr w:type="spellStart"/>
      <w:r w:rsidRPr="003F1060">
        <w:t>menggantikan</w:t>
      </w:r>
      <w:proofErr w:type="spellEnd"/>
      <w:r w:rsidRPr="003F1060">
        <w:t xml:space="preserve"> </w:t>
      </w:r>
      <w:proofErr w:type="spellStart"/>
      <w:r w:rsidRPr="003F1060">
        <w:t>komponen-komponen</w:t>
      </w:r>
      <w:proofErr w:type="spellEnd"/>
      <w:r w:rsidRPr="003F1060">
        <w:t xml:space="preserve"> </w:t>
      </w:r>
      <w:proofErr w:type="spellStart"/>
      <w:r w:rsidRPr="003F1060">
        <w:t>konvensional</w:t>
      </w:r>
      <w:proofErr w:type="spellEnd"/>
      <w:r w:rsidRPr="003F1060">
        <w:t xml:space="preserve"> </w:t>
      </w:r>
      <w:proofErr w:type="spellStart"/>
      <w:r w:rsidRPr="003F1060">
        <w:t>seperti</w:t>
      </w:r>
      <w:proofErr w:type="spellEnd"/>
      <w:r w:rsidRPr="003F1060">
        <w:t xml:space="preserve"> </w:t>
      </w:r>
      <w:proofErr w:type="spellStart"/>
      <w:r w:rsidRPr="003F1060">
        <w:t>transformasi</w:t>
      </w:r>
      <w:proofErr w:type="spellEnd"/>
      <w:r w:rsidRPr="003F1060">
        <w:t xml:space="preserve"> </w:t>
      </w:r>
      <w:proofErr w:type="spellStart"/>
      <w:r w:rsidRPr="003F1060">
        <w:t>blok</w:t>
      </w:r>
      <w:proofErr w:type="spellEnd"/>
      <w:r w:rsidRPr="003F1060">
        <w:t xml:space="preserve"> dan </w:t>
      </w:r>
      <w:proofErr w:type="spellStart"/>
      <w:r w:rsidRPr="003F1060">
        <w:t>kompensasi</w:t>
      </w:r>
      <w:proofErr w:type="spellEnd"/>
      <w:r w:rsidRPr="003F1060">
        <w:t xml:space="preserve"> </w:t>
      </w:r>
      <w:proofErr w:type="spellStart"/>
      <w:r w:rsidRPr="003F1060">
        <w:t>gerak</w:t>
      </w:r>
      <w:proofErr w:type="spellEnd"/>
      <w:r w:rsidRPr="003F1060">
        <w:t xml:space="preserve"> </w:t>
      </w:r>
      <w:proofErr w:type="spellStart"/>
      <w:r w:rsidRPr="003F1060">
        <w:t>dengan</w:t>
      </w:r>
      <w:proofErr w:type="spellEnd"/>
      <w:r w:rsidRPr="003F1060">
        <w:t xml:space="preserve"> </w:t>
      </w:r>
      <w:proofErr w:type="spellStart"/>
      <w:r w:rsidRPr="003F1060">
        <w:t>modul-modul</w:t>
      </w:r>
      <w:proofErr w:type="spellEnd"/>
      <w:r w:rsidRPr="003F1060">
        <w:t xml:space="preserve"> </w:t>
      </w:r>
      <w:proofErr w:type="spellStart"/>
      <w:r w:rsidRPr="003F1060">
        <w:t>berbasis</w:t>
      </w:r>
      <w:proofErr w:type="spellEnd"/>
      <w:r w:rsidRPr="003F1060">
        <w:t xml:space="preserve"> </w:t>
      </w:r>
      <w:proofErr w:type="spellStart"/>
      <w:r w:rsidRPr="003F1060">
        <w:t>jaringan</w:t>
      </w:r>
      <w:proofErr w:type="spellEnd"/>
      <w:r w:rsidRPr="003F1060">
        <w:t xml:space="preserve"> </w:t>
      </w:r>
      <w:proofErr w:type="spellStart"/>
      <w:r w:rsidRPr="003F1060">
        <w:t>saraf</w:t>
      </w:r>
      <w:proofErr w:type="spellEnd"/>
      <w:r w:rsidRPr="003F1060">
        <w:t xml:space="preserve">. NVC </w:t>
      </w:r>
      <w:proofErr w:type="spellStart"/>
      <w:r w:rsidRPr="003F1060">
        <w:t>dirancang</w:t>
      </w:r>
      <w:proofErr w:type="spellEnd"/>
      <w:r w:rsidRPr="003F1060">
        <w:t xml:space="preserve"> untuk </w:t>
      </w:r>
      <w:proofErr w:type="spellStart"/>
      <w:r w:rsidRPr="003F1060">
        <w:t>mengeksplorasi</w:t>
      </w:r>
      <w:proofErr w:type="spellEnd"/>
      <w:r w:rsidRPr="003F1060">
        <w:t xml:space="preserve"> </w:t>
      </w:r>
      <w:proofErr w:type="spellStart"/>
      <w:r w:rsidRPr="003F1060">
        <w:t>representasi</w:t>
      </w:r>
      <w:proofErr w:type="spellEnd"/>
      <w:r w:rsidRPr="003F1060">
        <w:t xml:space="preserve"> laten </w:t>
      </w:r>
      <w:proofErr w:type="spellStart"/>
      <w:r w:rsidRPr="003F1060">
        <w:t>dari</w:t>
      </w:r>
      <w:proofErr w:type="spellEnd"/>
      <w:r w:rsidRPr="003F1060">
        <w:t xml:space="preserve"> data video, </w:t>
      </w:r>
      <w:proofErr w:type="spellStart"/>
      <w:r w:rsidRPr="003F1060">
        <w:t>mengurangi</w:t>
      </w:r>
      <w:proofErr w:type="spellEnd"/>
      <w:r w:rsidRPr="003F1060">
        <w:t xml:space="preserve"> </w:t>
      </w:r>
      <w:proofErr w:type="spellStart"/>
      <w:r w:rsidRPr="003F1060">
        <w:t>redundansi</w:t>
      </w:r>
      <w:proofErr w:type="spellEnd"/>
      <w:r w:rsidRPr="003F1060">
        <w:t xml:space="preserve"> melalui </w:t>
      </w:r>
      <w:proofErr w:type="spellStart"/>
      <w:r w:rsidRPr="003F1060">
        <w:t>pembelajaran</w:t>
      </w:r>
      <w:proofErr w:type="spellEnd"/>
      <w:r w:rsidRPr="003F1060">
        <w:t xml:space="preserve"> </w:t>
      </w:r>
      <w:proofErr w:type="spellStart"/>
      <w:r w:rsidRPr="003F1060">
        <w:t>kontekstual</w:t>
      </w:r>
      <w:proofErr w:type="spellEnd"/>
      <w:r w:rsidRPr="003F1060">
        <w:t xml:space="preserve">, </w:t>
      </w:r>
      <w:proofErr w:type="spellStart"/>
      <w:r w:rsidRPr="003F1060">
        <w:t>serta</w:t>
      </w:r>
      <w:proofErr w:type="spellEnd"/>
      <w:r w:rsidRPr="003F1060">
        <w:t xml:space="preserve"> </w:t>
      </w:r>
      <w:proofErr w:type="spellStart"/>
      <w:r w:rsidRPr="003F1060">
        <w:t>melakukan</w:t>
      </w:r>
      <w:proofErr w:type="spellEnd"/>
      <w:r w:rsidRPr="003F1060">
        <w:t xml:space="preserve"> </w:t>
      </w:r>
      <w:proofErr w:type="spellStart"/>
      <w:r w:rsidRPr="003F1060">
        <w:t>pengkodean</w:t>
      </w:r>
      <w:proofErr w:type="spellEnd"/>
      <w:r w:rsidRPr="003F1060">
        <w:t xml:space="preserve"> dan </w:t>
      </w:r>
      <w:proofErr w:type="spellStart"/>
      <w:r w:rsidRPr="003F1060">
        <w:t>pemulihan</w:t>
      </w:r>
      <w:proofErr w:type="spellEnd"/>
      <w:r w:rsidRPr="003F1060">
        <w:t xml:space="preserve"> video </w:t>
      </w:r>
      <w:proofErr w:type="spellStart"/>
      <w:r w:rsidRPr="003F1060">
        <w:t>secara</w:t>
      </w:r>
      <w:proofErr w:type="spellEnd"/>
      <w:r w:rsidRPr="003F1060">
        <w:t xml:space="preserve"> end-to-end. </w:t>
      </w:r>
      <w:proofErr w:type="spellStart"/>
      <w:r w:rsidRPr="003F1060">
        <w:t>Berbeda</w:t>
      </w:r>
      <w:proofErr w:type="spellEnd"/>
      <w:r w:rsidRPr="003F1060">
        <w:t xml:space="preserve"> </w:t>
      </w:r>
      <w:proofErr w:type="spellStart"/>
      <w:r w:rsidRPr="003F1060">
        <w:t>dengan</w:t>
      </w:r>
      <w:proofErr w:type="spellEnd"/>
      <w:r w:rsidRPr="003F1060">
        <w:t xml:space="preserve"> </w:t>
      </w:r>
      <w:proofErr w:type="spellStart"/>
      <w:r w:rsidRPr="003F1060">
        <w:t>pendekatan</w:t>
      </w:r>
      <w:proofErr w:type="spellEnd"/>
      <w:r w:rsidRPr="003F1060">
        <w:t xml:space="preserve"> </w:t>
      </w:r>
      <w:proofErr w:type="spellStart"/>
      <w:r w:rsidRPr="003F1060">
        <w:t>konvensional</w:t>
      </w:r>
      <w:proofErr w:type="spellEnd"/>
      <w:r w:rsidRPr="003F1060">
        <w:t xml:space="preserve"> yang </w:t>
      </w:r>
      <w:proofErr w:type="spellStart"/>
      <w:r w:rsidRPr="003F1060">
        <w:t>bersifat</w:t>
      </w:r>
      <w:proofErr w:type="spellEnd"/>
      <w:r w:rsidRPr="003F1060">
        <w:t xml:space="preserve"> statis dan rigid, NVC </w:t>
      </w:r>
      <w:proofErr w:type="spellStart"/>
      <w:r w:rsidRPr="003F1060">
        <w:t>menawarkan</w:t>
      </w:r>
      <w:proofErr w:type="spellEnd"/>
      <w:r w:rsidRPr="003F1060">
        <w:t xml:space="preserve"> </w:t>
      </w:r>
      <w:proofErr w:type="spellStart"/>
      <w:r w:rsidRPr="003F1060">
        <w:t>kemampuan</w:t>
      </w:r>
      <w:proofErr w:type="spellEnd"/>
      <w:r w:rsidRPr="003F1060">
        <w:t xml:space="preserve"> </w:t>
      </w:r>
      <w:proofErr w:type="spellStart"/>
      <w:r w:rsidRPr="003F1060">
        <w:t>adaptasi</w:t>
      </w:r>
      <w:proofErr w:type="spellEnd"/>
      <w:r w:rsidRPr="003F1060">
        <w:t xml:space="preserve"> </w:t>
      </w:r>
      <w:proofErr w:type="spellStart"/>
      <w:r w:rsidRPr="003F1060">
        <w:t>terhadap</w:t>
      </w:r>
      <w:proofErr w:type="spellEnd"/>
      <w:r w:rsidRPr="003F1060">
        <w:t xml:space="preserve"> </w:t>
      </w:r>
      <w:proofErr w:type="spellStart"/>
      <w:r w:rsidRPr="003F1060">
        <w:t>variasi</w:t>
      </w:r>
      <w:proofErr w:type="spellEnd"/>
      <w:r w:rsidRPr="003F1060">
        <w:t xml:space="preserve"> </w:t>
      </w:r>
      <w:proofErr w:type="spellStart"/>
      <w:r w:rsidRPr="003F1060">
        <w:t>konten</w:t>
      </w:r>
      <w:proofErr w:type="spellEnd"/>
      <w:r w:rsidRPr="003F1060">
        <w:t xml:space="preserve">, </w:t>
      </w:r>
      <w:proofErr w:type="spellStart"/>
      <w:r w:rsidRPr="003F1060">
        <w:t>metrik</w:t>
      </w:r>
      <w:proofErr w:type="spellEnd"/>
      <w:r w:rsidRPr="003F1060">
        <w:t xml:space="preserve"> </w:t>
      </w:r>
      <w:proofErr w:type="spellStart"/>
      <w:r w:rsidRPr="003F1060">
        <w:t>kualitas</w:t>
      </w:r>
      <w:proofErr w:type="spellEnd"/>
      <w:r w:rsidRPr="003F1060">
        <w:t xml:space="preserve">, </w:t>
      </w:r>
      <w:proofErr w:type="spellStart"/>
      <w:r w:rsidRPr="003F1060">
        <w:t>serta</w:t>
      </w:r>
      <w:proofErr w:type="spellEnd"/>
      <w:r w:rsidRPr="003F1060">
        <w:t xml:space="preserve"> </w:t>
      </w:r>
      <w:proofErr w:type="spellStart"/>
      <w:r w:rsidRPr="003F1060">
        <w:t>sumber</w:t>
      </w:r>
      <w:proofErr w:type="spellEnd"/>
      <w:r w:rsidRPr="003F1060">
        <w:t xml:space="preserve"> </w:t>
      </w:r>
      <w:proofErr w:type="spellStart"/>
      <w:r w:rsidRPr="003F1060">
        <w:t>daya</w:t>
      </w:r>
      <w:proofErr w:type="spellEnd"/>
      <w:r w:rsidRPr="003F1060">
        <w:t xml:space="preserve"> </w:t>
      </w:r>
      <w:proofErr w:type="spellStart"/>
      <w:r w:rsidRPr="003F1060">
        <w:t>komputasi</w:t>
      </w:r>
      <w:proofErr w:type="spellEnd"/>
      <w:r w:rsidRPr="003F1060">
        <w:t xml:space="preserve"> yang </w:t>
      </w:r>
      <w:proofErr w:type="spellStart"/>
      <w:r w:rsidRPr="003F1060">
        <w:t>tersedia</w:t>
      </w:r>
      <w:proofErr w:type="spellEnd"/>
      <w:r w:rsidRPr="003F1060">
        <w:t>.</w:t>
      </w:r>
    </w:p>
    <w:p w14:paraId="7EF8ECE0" w14:textId="77777777" w:rsidR="003F1060" w:rsidRDefault="003F1060" w:rsidP="003F1060">
      <w:pPr>
        <w:pStyle w:val="BodyText"/>
        <w:rPr>
          <w:lang w:val="en-ID"/>
        </w:rPr>
      </w:pPr>
      <w:r w:rsidRPr="003F1060">
        <w:rPr>
          <w:b/>
          <w:bCs/>
          <w:lang w:val="en-ID"/>
        </w:rPr>
        <w:t xml:space="preserve">2.1. Conditional Coding Framework (DCVC dan </w:t>
      </w:r>
      <w:proofErr w:type="spellStart"/>
      <w:r w:rsidRPr="003F1060">
        <w:rPr>
          <w:b/>
          <w:bCs/>
          <w:lang w:val="en-ID"/>
        </w:rPr>
        <w:t>turunannya</w:t>
      </w:r>
      <w:proofErr w:type="spellEnd"/>
      <w:r w:rsidRPr="003F1060">
        <w:rPr>
          <w:b/>
          <w:bCs/>
          <w:lang w:val="en-ID"/>
        </w:rPr>
        <w:t>)</w:t>
      </w:r>
      <w:r w:rsidRPr="003F1060">
        <w:rPr>
          <w:lang w:val="en-ID"/>
        </w:rPr>
        <w:t xml:space="preserve"> </w:t>
      </w:r>
    </w:p>
    <w:p w14:paraId="2EA44CD5" w14:textId="77777777" w:rsidR="003F1060" w:rsidRPr="003F1060" w:rsidRDefault="003F1060" w:rsidP="003F1060">
      <w:pPr>
        <w:pStyle w:val="BodyText"/>
        <w:rPr>
          <w:lang w:val="en-ID"/>
        </w:rPr>
      </w:pPr>
      <w:r w:rsidRPr="003F1060">
        <w:rPr>
          <w:lang w:val="en-ID"/>
        </w:rPr>
        <w:t xml:space="preserve">DCVC dan </w:t>
      </w:r>
      <w:proofErr w:type="spellStart"/>
      <w:r w:rsidRPr="003F1060">
        <w:rPr>
          <w:lang w:val="en-ID"/>
        </w:rPr>
        <w:t>variannya</w:t>
      </w:r>
      <w:proofErr w:type="spellEnd"/>
      <w:r w:rsidRPr="003F1060">
        <w:rPr>
          <w:lang w:val="en-ID"/>
        </w:rPr>
        <w:t xml:space="preserve"> (DCVC-HEM, DCVC-DC, DCVC-FM) </w:t>
      </w:r>
      <w:proofErr w:type="spellStart"/>
      <w:r w:rsidRPr="003F1060">
        <w:rPr>
          <w:lang w:val="en-ID"/>
        </w:rPr>
        <w:t>menggunakan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pendekatan</w:t>
      </w:r>
      <w:proofErr w:type="spellEnd"/>
      <w:r w:rsidRPr="003F1060">
        <w:rPr>
          <w:lang w:val="en-ID"/>
        </w:rPr>
        <w:t xml:space="preserve"> conditional coding yang </w:t>
      </w:r>
      <w:proofErr w:type="spellStart"/>
      <w:r w:rsidRPr="003F1060">
        <w:rPr>
          <w:lang w:val="en-ID"/>
        </w:rPr>
        <w:t>memanfaatkan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representasi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fitur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alih-alih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piksel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langsung</w:t>
      </w:r>
      <w:proofErr w:type="spellEnd"/>
      <w:r w:rsidRPr="003F1060">
        <w:rPr>
          <w:lang w:val="en-ID"/>
        </w:rPr>
        <w:t xml:space="preserve">. </w:t>
      </w:r>
      <w:proofErr w:type="spellStart"/>
      <w:r w:rsidRPr="003F1060">
        <w:rPr>
          <w:lang w:val="en-ID"/>
        </w:rPr>
        <w:t>Pendekatan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ini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memungkinkan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pengurangan</w:t>
      </w:r>
      <w:proofErr w:type="spellEnd"/>
      <w:r w:rsidRPr="003F1060">
        <w:rPr>
          <w:lang w:val="en-ID"/>
        </w:rPr>
        <w:t xml:space="preserve"> error </w:t>
      </w:r>
      <w:proofErr w:type="spellStart"/>
      <w:r w:rsidRPr="003F1060">
        <w:rPr>
          <w:lang w:val="en-ID"/>
        </w:rPr>
        <w:t>propagasi</w:t>
      </w:r>
      <w:proofErr w:type="spellEnd"/>
      <w:r w:rsidRPr="003F1060">
        <w:rPr>
          <w:lang w:val="en-ID"/>
        </w:rPr>
        <w:t xml:space="preserve"> dan </w:t>
      </w:r>
      <w:proofErr w:type="spellStart"/>
      <w:r w:rsidRPr="003F1060">
        <w:rPr>
          <w:lang w:val="en-ID"/>
        </w:rPr>
        <w:t>peningkatan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efisiensi</w:t>
      </w:r>
      <w:proofErr w:type="spellEnd"/>
      <w:r w:rsidRPr="003F1060">
        <w:rPr>
          <w:lang w:val="en-ID"/>
        </w:rPr>
        <w:t xml:space="preserve"> bitrate </w:t>
      </w:r>
      <w:proofErr w:type="spellStart"/>
      <w:r w:rsidRPr="003F1060">
        <w:rPr>
          <w:lang w:val="en-ID"/>
        </w:rPr>
        <w:t>dengan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memanfaatkan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konteks</w:t>
      </w:r>
      <w:proofErr w:type="spellEnd"/>
      <w:r w:rsidRPr="003F1060">
        <w:rPr>
          <w:lang w:val="en-ID"/>
        </w:rPr>
        <w:t xml:space="preserve"> temporal dan </w:t>
      </w:r>
      <w:proofErr w:type="spellStart"/>
      <w:r w:rsidRPr="003F1060">
        <w:rPr>
          <w:lang w:val="en-ID"/>
        </w:rPr>
        <w:t>spasial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melalui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jaringan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konvolusional</w:t>
      </w:r>
      <w:proofErr w:type="spellEnd"/>
      <w:r w:rsidRPr="003F1060">
        <w:rPr>
          <w:lang w:val="en-ID"/>
        </w:rPr>
        <w:t xml:space="preserve"> dan </w:t>
      </w:r>
      <w:proofErr w:type="spellStart"/>
      <w:r w:rsidRPr="003F1060">
        <w:rPr>
          <w:lang w:val="en-ID"/>
        </w:rPr>
        <w:t>modul</w:t>
      </w:r>
      <w:proofErr w:type="spellEnd"/>
      <w:r w:rsidRPr="003F1060">
        <w:rPr>
          <w:lang w:val="en-ID"/>
        </w:rPr>
        <w:t xml:space="preserve"> </w:t>
      </w:r>
      <w:proofErr w:type="spellStart"/>
      <w:r w:rsidRPr="003F1060">
        <w:rPr>
          <w:lang w:val="en-ID"/>
        </w:rPr>
        <w:t>prediktif</w:t>
      </w:r>
      <w:proofErr w:type="spellEnd"/>
      <w:r w:rsidRPr="003F1060">
        <w:rPr>
          <w:lang w:val="en-ID"/>
        </w:rPr>
        <w:t>.</w:t>
      </w:r>
    </w:p>
    <w:p w14:paraId="70244830" w14:textId="77777777" w:rsidR="00E93615" w:rsidRDefault="00E93615" w:rsidP="00E93615">
      <w:pPr>
        <w:pStyle w:val="BodyText"/>
        <w:rPr>
          <w:lang w:val="en-ID"/>
        </w:rPr>
      </w:pPr>
      <w:r w:rsidRPr="00E93615">
        <w:rPr>
          <w:b/>
          <w:bCs/>
          <w:lang w:val="en-ID"/>
        </w:rPr>
        <w:t>2.2. Hybrid Entropy Modelling (Hybrid Spatial-Temporal)</w:t>
      </w:r>
      <w:r w:rsidRPr="00E93615">
        <w:rPr>
          <w:lang w:val="en-ID"/>
        </w:rPr>
        <w:t xml:space="preserve"> </w:t>
      </w:r>
    </w:p>
    <w:p w14:paraId="3AF25E36" w14:textId="77777777" w:rsidR="00E93615" w:rsidRDefault="00E93615" w:rsidP="00E93615">
      <w:pPr>
        <w:pStyle w:val="BodyText"/>
        <w:rPr>
          <w:lang w:val="en-ID"/>
        </w:rPr>
      </w:pPr>
      <w:r w:rsidRPr="00E93615">
        <w:rPr>
          <w:lang w:val="en-ID"/>
        </w:rPr>
        <w:t xml:space="preserve">Model </w:t>
      </w:r>
      <w:proofErr w:type="spellStart"/>
      <w:r w:rsidRPr="00E93615">
        <w:rPr>
          <w:lang w:val="en-ID"/>
        </w:rPr>
        <w:t>entropi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hibrida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menggabungkan</w:t>
      </w:r>
      <w:proofErr w:type="spellEnd"/>
      <w:r w:rsidRPr="00E93615">
        <w:rPr>
          <w:lang w:val="en-ID"/>
        </w:rPr>
        <w:t xml:space="preserve"> latent prior, temporal context, dan dual spatial prior </w:t>
      </w:r>
      <w:proofErr w:type="spellStart"/>
      <w:r w:rsidRPr="00E93615">
        <w:rPr>
          <w:lang w:val="en-ID"/>
        </w:rPr>
        <w:t>dalam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arsitektur</w:t>
      </w:r>
      <w:proofErr w:type="spellEnd"/>
      <w:r w:rsidRPr="00E93615">
        <w:rPr>
          <w:lang w:val="en-ID"/>
        </w:rPr>
        <w:t xml:space="preserve"> entropy coding. </w:t>
      </w:r>
      <w:proofErr w:type="spellStart"/>
      <w:r w:rsidRPr="00E93615">
        <w:rPr>
          <w:lang w:val="en-ID"/>
        </w:rPr>
        <w:t>Pendekatan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ini</w:t>
      </w:r>
      <w:proofErr w:type="spellEnd"/>
      <w:r w:rsidRPr="00E93615">
        <w:rPr>
          <w:lang w:val="en-ID"/>
        </w:rPr>
        <w:t xml:space="preserve">, </w:t>
      </w:r>
      <w:proofErr w:type="spellStart"/>
      <w:r w:rsidRPr="00E93615">
        <w:rPr>
          <w:lang w:val="en-ID"/>
        </w:rPr>
        <w:t>seperti</w:t>
      </w:r>
      <w:proofErr w:type="spellEnd"/>
      <w:r w:rsidRPr="00E93615">
        <w:rPr>
          <w:lang w:val="en-ID"/>
        </w:rPr>
        <w:t xml:space="preserve"> yang </w:t>
      </w:r>
      <w:proofErr w:type="spellStart"/>
      <w:r w:rsidRPr="00E93615">
        <w:rPr>
          <w:lang w:val="en-ID"/>
        </w:rPr>
        <w:t>diusulkan</w:t>
      </w:r>
      <w:proofErr w:type="spellEnd"/>
      <w:r w:rsidRPr="00E93615">
        <w:rPr>
          <w:lang w:val="en-ID"/>
        </w:rPr>
        <w:t xml:space="preserve"> pada </w:t>
      </w:r>
      <w:proofErr w:type="spellStart"/>
      <w:r w:rsidRPr="00E93615">
        <w:rPr>
          <w:lang w:val="en-ID"/>
        </w:rPr>
        <w:t>jurnal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kedua</w:t>
      </w:r>
      <w:proofErr w:type="spellEnd"/>
      <w:r w:rsidRPr="00E93615">
        <w:rPr>
          <w:lang w:val="en-ID"/>
        </w:rPr>
        <w:t xml:space="preserve">, </w:t>
      </w:r>
      <w:proofErr w:type="spellStart"/>
      <w:r w:rsidRPr="00E93615">
        <w:rPr>
          <w:lang w:val="en-ID"/>
        </w:rPr>
        <w:t>mengoptimalkan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prediksi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distribusi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probabilitas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dari</w:t>
      </w:r>
      <w:proofErr w:type="spellEnd"/>
      <w:r w:rsidRPr="00E93615">
        <w:rPr>
          <w:lang w:val="en-ID"/>
        </w:rPr>
        <w:t xml:space="preserve"> latens </w:t>
      </w:r>
      <w:proofErr w:type="spellStart"/>
      <w:r w:rsidRPr="00E93615">
        <w:rPr>
          <w:lang w:val="en-ID"/>
        </w:rPr>
        <w:t>untuk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mengurangi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redundansi</w:t>
      </w:r>
      <w:proofErr w:type="spellEnd"/>
      <w:r w:rsidRPr="00E93615">
        <w:rPr>
          <w:lang w:val="en-ID"/>
        </w:rPr>
        <w:t xml:space="preserve"> dan </w:t>
      </w:r>
      <w:proofErr w:type="spellStart"/>
      <w:r w:rsidRPr="00E93615">
        <w:rPr>
          <w:lang w:val="en-ID"/>
        </w:rPr>
        <w:t>mempercepat</w:t>
      </w:r>
      <w:proofErr w:type="spellEnd"/>
      <w:r w:rsidRPr="00E93615">
        <w:rPr>
          <w:lang w:val="en-ID"/>
        </w:rPr>
        <w:t xml:space="preserve"> proses encoding </w:t>
      </w:r>
      <w:proofErr w:type="spellStart"/>
      <w:r w:rsidRPr="00E93615">
        <w:rPr>
          <w:lang w:val="en-ID"/>
        </w:rPr>
        <w:t>dengan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tetap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menjaga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efisiensi</w:t>
      </w:r>
      <w:proofErr w:type="spellEnd"/>
      <w:r w:rsidRPr="00E93615">
        <w:rPr>
          <w:lang w:val="en-ID"/>
        </w:rPr>
        <w:t xml:space="preserve"> bitrate.</w:t>
      </w:r>
    </w:p>
    <w:p w14:paraId="7F15125C" w14:textId="77777777" w:rsidR="00E93615" w:rsidRDefault="00E93615" w:rsidP="00E93615">
      <w:pPr>
        <w:pStyle w:val="BodyText"/>
        <w:rPr>
          <w:lang w:val="en-ID"/>
        </w:rPr>
      </w:pPr>
      <w:r w:rsidRPr="00E93615">
        <w:rPr>
          <w:b/>
          <w:bCs/>
          <w:lang w:val="en-ID"/>
        </w:rPr>
        <w:t xml:space="preserve">2.3. </w:t>
      </w:r>
      <w:proofErr w:type="spellStart"/>
      <w:r w:rsidRPr="00E93615">
        <w:rPr>
          <w:b/>
          <w:bCs/>
          <w:lang w:val="en-ID"/>
        </w:rPr>
        <w:t>Slimmable</w:t>
      </w:r>
      <w:proofErr w:type="spellEnd"/>
      <w:r w:rsidRPr="00E93615">
        <w:rPr>
          <w:b/>
          <w:bCs/>
          <w:lang w:val="en-ID"/>
        </w:rPr>
        <w:t xml:space="preserve"> Video Codec (</w:t>
      </w:r>
      <w:proofErr w:type="spellStart"/>
      <w:r w:rsidRPr="00E93615">
        <w:rPr>
          <w:b/>
          <w:bCs/>
          <w:lang w:val="en-ID"/>
        </w:rPr>
        <w:t>SlimVC</w:t>
      </w:r>
      <w:proofErr w:type="spellEnd"/>
      <w:r w:rsidRPr="00E93615">
        <w:rPr>
          <w:b/>
          <w:bCs/>
          <w:lang w:val="en-ID"/>
        </w:rPr>
        <w:t>)</w:t>
      </w:r>
      <w:r w:rsidRPr="00E93615">
        <w:rPr>
          <w:lang w:val="en-ID"/>
        </w:rPr>
        <w:t xml:space="preserve"> </w:t>
      </w:r>
    </w:p>
    <w:p w14:paraId="666E3DF8" w14:textId="77777777" w:rsidR="00E93615" w:rsidRDefault="00E93615" w:rsidP="00E93615">
      <w:pPr>
        <w:pStyle w:val="BodyText"/>
        <w:rPr>
          <w:lang w:val="en-ID"/>
        </w:rPr>
      </w:pPr>
      <w:proofErr w:type="spellStart"/>
      <w:r w:rsidRPr="00E93615">
        <w:rPr>
          <w:lang w:val="en-ID"/>
        </w:rPr>
        <w:t>Pendekatan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slimmable</w:t>
      </w:r>
      <w:proofErr w:type="spellEnd"/>
      <w:r w:rsidRPr="00E93615">
        <w:rPr>
          <w:lang w:val="en-ID"/>
        </w:rPr>
        <w:t xml:space="preserve"> codec </w:t>
      </w:r>
      <w:proofErr w:type="spellStart"/>
      <w:r w:rsidRPr="00E93615">
        <w:rPr>
          <w:lang w:val="en-ID"/>
        </w:rPr>
        <w:t>menawarkan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fleksibilitas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dalam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pemakaian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sumber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daya</w:t>
      </w:r>
      <w:proofErr w:type="spellEnd"/>
      <w:r w:rsidRPr="00E93615">
        <w:rPr>
          <w:lang w:val="en-ID"/>
        </w:rPr>
        <w:t xml:space="preserve">. </w:t>
      </w:r>
      <w:proofErr w:type="spellStart"/>
      <w:r w:rsidRPr="00E93615">
        <w:rPr>
          <w:lang w:val="en-ID"/>
        </w:rPr>
        <w:t>Dengan</w:t>
      </w:r>
      <w:proofErr w:type="spellEnd"/>
      <w:r w:rsidRPr="00E93615">
        <w:rPr>
          <w:lang w:val="en-ID"/>
        </w:rPr>
        <w:t xml:space="preserve"> model yang </w:t>
      </w:r>
      <w:proofErr w:type="spellStart"/>
      <w:r w:rsidRPr="00E93615">
        <w:rPr>
          <w:lang w:val="en-ID"/>
        </w:rPr>
        <w:t>dapat</w:t>
      </w:r>
      <w:proofErr w:type="spellEnd"/>
      <w:r w:rsidRPr="00E93615">
        <w:rPr>
          <w:lang w:val="en-ID"/>
        </w:rPr>
        <w:t xml:space="preserve"> “</w:t>
      </w:r>
      <w:proofErr w:type="spellStart"/>
      <w:r w:rsidRPr="00E93615">
        <w:rPr>
          <w:lang w:val="en-ID"/>
        </w:rPr>
        <w:t>dikecilkan</w:t>
      </w:r>
      <w:proofErr w:type="spellEnd"/>
      <w:r w:rsidRPr="00E93615">
        <w:rPr>
          <w:lang w:val="en-ID"/>
        </w:rPr>
        <w:t xml:space="preserve">” (slimmed) </w:t>
      </w:r>
      <w:proofErr w:type="spellStart"/>
      <w:r w:rsidRPr="00E93615">
        <w:rPr>
          <w:lang w:val="en-ID"/>
        </w:rPr>
        <w:t>secara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dinamis</w:t>
      </w:r>
      <w:proofErr w:type="spellEnd"/>
      <w:r w:rsidRPr="00E93615">
        <w:rPr>
          <w:lang w:val="en-ID"/>
        </w:rPr>
        <w:t xml:space="preserve">, </w:t>
      </w:r>
      <w:proofErr w:type="spellStart"/>
      <w:r w:rsidRPr="00E93615">
        <w:rPr>
          <w:lang w:val="en-ID"/>
        </w:rPr>
        <w:t>SlimVC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memungkinkan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satu</w:t>
      </w:r>
      <w:proofErr w:type="spellEnd"/>
      <w:r w:rsidRPr="00E93615">
        <w:rPr>
          <w:lang w:val="en-ID"/>
        </w:rPr>
        <w:t xml:space="preserve"> model </w:t>
      </w:r>
      <w:proofErr w:type="spellStart"/>
      <w:r w:rsidRPr="00E93615">
        <w:rPr>
          <w:lang w:val="en-ID"/>
        </w:rPr>
        <w:t>digunakan</w:t>
      </w:r>
      <w:proofErr w:type="spellEnd"/>
      <w:r w:rsidRPr="00E93615">
        <w:rPr>
          <w:lang w:val="en-ID"/>
        </w:rPr>
        <w:t xml:space="preserve"> pada </w:t>
      </w:r>
      <w:proofErr w:type="spellStart"/>
      <w:r w:rsidRPr="00E93615">
        <w:rPr>
          <w:lang w:val="en-ID"/>
        </w:rPr>
        <w:t>berbagai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konfigurasi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perangkat</w:t>
      </w:r>
      <w:proofErr w:type="spellEnd"/>
      <w:r w:rsidRPr="00E93615">
        <w:rPr>
          <w:lang w:val="en-ID"/>
        </w:rPr>
        <w:t xml:space="preserve"> dan </w:t>
      </w:r>
      <w:proofErr w:type="spellStart"/>
      <w:r w:rsidRPr="00E93615">
        <w:rPr>
          <w:lang w:val="en-ID"/>
        </w:rPr>
        <w:t>tingkat</w:t>
      </w:r>
      <w:proofErr w:type="spellEnd"/>
      <w:r w:rsidRPr="00E93615">
        <w:rPr>
          <w:lang w:val="en-ID"/>
        </w:rPr>
        <w:t xml:space="preserve"> bitrate, </w:t>
      </w:r>
      <w:proofErr w:type="spellStart"/>
      <w:r w:rsidRPr="00E93615">
        <w:rPr>
          <w:lang w:val="en-ID"/>
        </w:rPr>
        <w:t>menggabungkan</w:t>
      </w:r>
      <w:proofErr w:type="spellEnd"/>
      <w:r w:rsidRPr="00E93615">
        <w:rPr>
          <w:lang w:val="en-ID"/>
        </w:rPr>
        <w:t xml:space="preserve"> coarse dan fine rate control </w:t>
      </w:r>
      <w:proofErr w:type="spellStart"/>
      <w:r w:rsidRPr="00E93615">
        <w:rPr>
          <w:lang w:val="en-ID"/>
        </w:rPr>
        <w:t>secara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bersamaan</w:t>
      </w:r>
      <w:proofErr w:type="spellEnd"/>
      <w:r w:rsidRPr="00E93615">
        <w:rPr>
          <w:lang w:val="en-ID"/>
        </w:rPr>
        <w:t>.</w:t>
      </w:r>
    </w:p>
    <w:p w14:paraId="2E4C3853" w14:textId="77777777" w:rsidR="00E93615" w:rsidRDefault="00E93615" w:rsidP="00E93615">
      <w:pPr>
        <w:pStyle w:val="BodyText"/>
        <w:rPr>
          <w:lang w:val="en-ID"/>
        </w:rPr>
      </w:pPr>
      <w:r w:rsidRPr="00E93615">
        <w:rPr>
          <w:b/>
          <w:bCs/>
          <w:lang w:val="en-ID"/>
        </w:rPr>
        <w:t>2.4. Implicit Neural Representation (INR)</w:t>
      </w:r>
      <w:r w:rsidRPr="00E93615">
        <w:rPr>
          <w:lang w:val="en-ID"/>
        </w:rPr>
        <w:t xml:space="preserve"> </w:t>
      </w:r>
    </w:p>
    <w:p w14:paraId="3D198AD7" w14:textId="77777777" w:rsidR="00E93615" w:rsidRPr="00E93615" w:rsidRDefault="00E93615" w:rsidP="00E93615">
      <w:pPr>
        <w:pStyle w:val="BodyText"/>
        <w:rPr>
          <w:lang w:val="en-ID"/>
        </w:rPr>
      </w:pPr>
      <w:r w:rsidRPr="00E93615">
        <w:rPr>
          <w:lang w:val="en-ID"/>
        </w:rPr>
        <w:t xml:space="preserve">INR </w:t>
      </w:r>
      <w:proofErr w:type="spellStart"/>
      <w:r w:rsidRPr="00E93615">
        <w:rPr>
          <w:lang w:val="en-ID"/>
        </w:rPr>
        <w:t>menggunakan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pendekatan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generatif</w:t>
      </w:r>
      <w:proofErr w:type="spellEnd"/>
      <w:r w:rsidRPr="00E93615">
        <w:rPr>
          <w:lang w:val="en-ID"/>
        </w:rPr>
        <w:t xml:space="preserve"> yang </w:t>
      </w:r>
      <w:proofErr w:type="spellStart"/>
      <w:r w:rsidRPr="00E93615">
        <w:rPr>
          <w:lang w:val="en-ID"/>
        </w:rPr>
        <w:t>mewakili</w:t>
      </w:r>
      <w:proofErr w:type="spellEnd"/>
      <w:r w:rsidRPr="00E93615">
        <w:rPr>
          <w:lang w:val="en-ID"/>
        </w:rPr>
        <w:t xml:space="preserve"> video </w:t>
      </w:r>
      <w:proofErr w:type="spellStart"/>
      <w:r w:rsidRPr="00E93615">
        <w:rPr>
          <w:lang w:val="en-ID"/>
        </w:rPr>
        <w:t>sebagai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fungsi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koordinat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spasial</w:t>
      </w:r>
      <w:proofErr w:type="spellEnd"/>
      <w:r w:rsidRPr="00E93615">
        <w:rPr>
          <w:lang w:val="en-ID"/>
        </w:rPr>
        <w:t xml:space="preserve">-temporal. Model-model </w:t>
      </w:r>
      <w:proofErr w:type="spellStart"/>
      <w:r w:rsidRPr="00E93615">
        <w:rPr>
          <w:lang w:val="en-ID"/>
        </w:rPr>
        <w:t>seperti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NeRV</w:t>
      </w:r>
      <w:proofErr w:type="spellEnd"/>
      <w:r w:rsidRPr="00E93615">
        <w:rPr>
          <w:lang w:val="en-ID"/>
        </w:rPr>
        <w:t xml:space="preserve"> dan </w:t>
      </w:r>
      <w:proofErr w:type="spellStart"/>
      <w:r w:rsidRPr="00E93615">
        <w:rPr>
          <w:lang w:val="en-ID"/>
        </w:rPr>
        <w:t>HiNeRV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fokus</w:t>
      </w:r>
      <w:proofErr w:type="spellEnd"/>
      <w:r w:rsidRPr="00E93615">
        <w:rPr>
          <w:lang w:val="en-ID"/>
        </w:rPr>
        <w:t xml:space="preserve"> pada </w:t>
      </w:r>
      <w:proofErr w:type="spellStart"/>
      <w:r w:rsidRPr="00E93615">
        <w:rPr>
          <w:lang w:val="en-ID"/>
        </w:rPr>
        <w:t>efisiensi</w:t>
      </w:r>
      <w:proofErr w:type="spellEnd"/>
      <w:r w:rsidRPr="00E93615">
        <w:rPr>
          <w:lang w:val="en-ID"/>
        </w:rPr>
        <w:t xml:space="preserve"> decoding, ideal </w:t>
      </w:r>
      <w:proofErr w:type="spellStart"/>
      <w:r w:rsidRPr="00E93615">
        <w:rPr>
          <w:lang w:val="en-ID"/>
        </w:rPr>
        <w:t>untuk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perangkat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dengan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keterbatasan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daya</w:t>
      </w:r>
      <w:proofErr w:type="spellEnd"/>
      <w:r w:rsidRPr="00E93615">
        <w:rPr>
          <w:lang w:val="en-ID"/>
        </w:rPr>
        <w:t xml:space="preserve">. </w:t>
      </w:r>
      <w:proofErr w:type="spellStart"/>
      <w:r w:rsidRPr="00E93615">
        <w:rPr>
          <w:lang w:val="en-ID"/>
        </w:rPr>
        <w:t>Bobot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jaringan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merupakan</w:t>
      </w:r>
      <w:proofErr w:type="spellEnd"/>
      <w:r w:rsidRPr="00E93615">
        <w:rPr>
          <w:lang w:val="en-ID"/>
        </w:rPr>
        <w:t xml:space="preserve"> output </w:t>
      </w:r>
      <w:proofErr w:type="spellStart"/>
      <w:r w:rsidRPr="00E93615">
        <w:rPr>
          <w:lang w:val="en-ID"/>
        </w:rPr>
        <w:t>dari</w:t>
      </w:r>
      <w:proofErr w:type="spellEnd"/>
      <w:r w:rsidRPr="00E93615">
        <w:rPr>
          <w:lang w:val="en-ID"/>
        </w:rPr>
        <w:t xml:space="preserve"> proses encoding, dan decoding </w:t>
      </w:r>
      <w:proofErr w:type="spellStart"/>
      <w:r w:rsidRPr="00E93615">
        <w:rPr>
          <w:lang w:val="en-ID"/>
        </w:rPr>
        <w:t>dilakukan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melalui</w:t>
      </w:r>
      <w:proofErr w:type="spellEnd"/>
      <w:r w:rsidRPr="00E93615">
        <w:rPr>
          <w:lang w:val="en-ID"/>
        </w:rPr>
        <w:t xml:space="preserve"> forward pass </w:t>
      </w:r>
      <w:proofErr w:type="spellStart"/>
      <w:r w:rsidRPr="00E93615">
        <w:rPr>
          <w:lang w:val="en-ID"/>
        </w:rPr>
        <w:t>dari</w:t>
      </w:r>
      <w:proofErr w:type="spellEnd"/>
      <w:r w:rsidRPr="00E93615">
        <w:rPr>
          <w:lang w:val="en-ID"/>
        </w:rPr>
        <w:t xml:space="preserve"> model </w:t>
      </w:r>
      <w:proofErr w:type="spellStart"/>
      <w:r w:rsidRPr="00E93615">
        <w:rPr>
          <w:lang w:val="en-ID"/>
        </w:rPr>
        <w:t>ringan</w:t>
      </w:r>
      <w:proofErr w:type="spellEnd"/>
      <w:r w:rsidRPr="00E93615">
        <w:rPr>
          <w:lang w:val="en-ID"/>
        </w:rPr>
        <w:t>.</w:t>
      </w:r>
    </w:p>
    <w:p w14:paraId="17F026E9" w14:textId="77777777" w:rsidR="00E93615" w:rsidRPr="00E93615" w:rsidRDefault="00E93615" w:rsidP="00E93615">
      <w:pPr>
        <w:pStyle w:val="BodyText"/>
        <w:rPr>
          <w:lang w:val="en-ID"/>
        </w:rPr>
      </w:pPr>
    </w:p>
    <w:p w14:paraId="73117316" w14:textId="77777777" w:rsidR="003F1060" w:rsidRDefault="003F1060">
      <w:pPr>
        <w:pStyle w:val="BodyText"/>
      </w:pPr>
    </w:p>
    <w:p w14:paraId="7F7906E7" w14:textId="77777777" w:rsidR="00AC251F" w:rsidRDefault="006F2594">
      <w:pPr>
        <w:pStyle w:val="Heading1"/>
      </w:pPr>
      <w:proofErr w:type="spellStart"/>
      <w:r w:rsidRPr="006F2594">
        <w:rPr>
          <w:lang w:val="en-US"/>
        </w:rPr>
        <w:t>Metodologi</w:t>
      </w:r>
      <w:proofErr w:type="spellEnd"/>
    </w:p>
    <w:p w14:paraId="610ACC1E" w14:textId="77777777" w:rsidR="00E93615" w:rsidRPr="00E93615" w:rsidRDefault="00E93615" w:rsidP="00E93615">
      <w:pPr>
        <w:pStyle w:val="BodyText"/>
        <w:rPr>
          <w:lang w:val="en-ID"/>
        </w:rPr>
      </w:pPr>
      <w:proofErr w:type="spellStart"/>
      <w:r w:rsidRPr="00E93615">
        <w:rPr>
          <w:lang w:val="en-ID"/>
        </w:rPr>
        <w:t>Penelitian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ini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menggunakan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pendekatan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studi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komparatif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analitis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terhadap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tiga</w:t>
      </w:r>
      <w:proofErr w:type="spellEnd"/>
      <w:r w:rsidRPr="00E93615">
        <w:rPr>
          <w:lang w:val="en-ID"/>
        </w:rPr>
        <w:t xml:space="preserve"> model </w:t>
      </w:r>
      <w:proofErr w:type="spellStart"/>
      <w:r w:rsidRPr="00E93615">
        <w:rPr>
          <w:lang w:val="en-ID"/>
        </w:rPr>
        <w:t>utama</w:t>
      </w:r>
      <w:proofErr w:type="spellEnd"/>
      <w:r w:rsidRPr="00E93615">
        <w:rPr>
          <w:lang w:val="en-ID"/>
        </w:rPr>
        <w:t xml:space="preserve"> Neural Video Compression (NVC), </w:t>
      </w:r>
      <w:proofErr w:type="spellStart"/>
      <w:r w:rsidRPr="00E93615">
        <w:rPr>
          <w:lang w:val="en-ID"/>
        </w:rPr>
        <w:t>yaitu</w:t>
      </w:r>
      <w:proofErr w:type="spellEnd"/>
      <w:r w:rsidRPr="00E93615">
        <w:rPr>
          <w:lang w:val="en-ID"/>
        </w:rPr>
        <w:t>:</w:t>
      </w:r>
    </w:p>
    <w:p w14:paraId="76459301" w14:textId="77777777" w:rsidR="00E93615" w:rsidRPr="00E93615" w:rsidRDefault="00E93615" w:rsidP="00E93615">
      <w:pPr>
        <w:pStyle w:val="BodyText"/>
        <w:numPr>
          <w:ilvl w:val="0"/>
          <w:numId w:val="7"/>
        </w:numPr>
        <w:rPr>
          <w:lang w:val="en-ID"/>
        </w:rPr>
      </w:pPr>
      <w:r w:rsidRPr="00E93615">
        <w:rPr>
          <w:lang w:val="en-ID"/>
        </w:rPr>
        <w:t xml:space="preserve">DCVC dan </w:t>
      </w:r>
      <w:proofErr w:type="spellStart"/>
      <w:r w:rsidRPr="00E93615">
        <w:rPr>
          <w:lang w:val="en-ID"/>
        </w:rPr>
        <w:t>variannya</w:t>
      </w:r>
      <w:proofErr w:type="spellEnd"/>
      <w:r w:rsidRPr="00E93615">
        <w:rPr>
          <w:lang w:val="en-ID"/>
        </w:rPr>
        <w:t xml:space="preserve"> (DCVC-HEM, DCVC-DC, DCVC-FM)</w:t>
      </w:r>
    </w:p>
    <w:p w14:paraId="66259415" w14:textId="77777777" w:rsidR="00E93615" w:rsidRPr="00E93615" w:rsidRDefault="00E93615" w:rsidP="00E93615">
      <w:pPr>
        <w:pStyle w:val="BodyText"/>
        <w:numPr>
          <w:ilvl w:val="0"/>
          <w:numId w:val="7"/>
        </w:numPr>
        <w:rPr>
          <w:lang w:val="en-ID"/>
        </w:rPr>
      </w:pPr>
      <w:r w:rsidRPr="00E93615">
        <w:rPr>
          <w:lang w:val="en-ID"/>
        </w:rPr>
        <w:t>Hybrid Spatial-Temporal Entropy Model</w:t>
      </w:r>
    </w:p>
    <w:p w14:paraId="4AAEDA3F" w14:textId="77777777" w:rsidR="00E93615" w:rsidRPr="00E93615" w:rsidRDefault="00E93615" w:rsidP="00E93615">
      <w:pPr>
        <w:pStyle w:val="BodyText"/>
        <w:numPr>
          <w:ilvl w:val="0"/>
          <w:numId w:val="7"/>
        </w:numPr>
        <w:rPr>
          <w:lang w:val="en-ID"/>
        </w:rPr>
      </w:pPr>
      <w:proofErr w:type="spellStart"/>
      <w:r w:rsidRPr="00E93615">
        <w:rPr>
          <w:lang w:val="en-ID"/>
        </w:rPr>
        <w:t>SlimVC</w:t>
      </w:r>
      <w:proofErr w:type="spellEnd"/>
      <w:r w:rsidRPr="00E93615">
        <w:rPr>
          <w:lang w:val="en-ID"/>
        </w:rPr>
        <w:t xml:space="preserve"> dan model INR (</w:t>
      </w:r>
      <w:proofErr w:type="spellStart"/>
      <w:r w:rsidRPr="00E93615">
        <w:rPr>
          <w:lang w:val="en-ID"/>
        </w:rPr>
        <w:t>HiNeRV</w:t>
      </w:r>
      <w:proofErr w:type="spellEnd"/>
      <w:r w:rsidRPr="00E93615">
        <w:rPr>
          <w:lang w:val="en-ID"/>
        </w:rPr>
        <w:t xml:space="preserve">, </w:t>
      </w:r>
      <w:proofErr w:type="spellStart"/>
      <w:r w:rsidRPr="00E93615">
        <w:rPr>
          <w:lang w:val="en-ID"/>
        </w:rPr>
        <w:t>NeRV</w:t>
      </w:r>
      <w:proofErr w:type="spellEnd"/>
      <w:r w:rsidRPr="00E93615">
        <w:rPr>
          <w:lang w:val="en-ID"/>
        </w:rPr>
        <w:t>)</w:t>
      </w:r>
    </w:p>
    <w:p w14:paraId="30F77CF4" w14:textId="77777777" w:rsidR="00E93615" w:rsidRDefault="00E93615" w:rsidP="00E93615">
      <w:pPr>
        <w:pStyle w:val="BodyText"/>
        <w:rPr>
          <w:lang w:val="en-ID"/>
        </w:rPr>
      </w:pPr>
      <w:proofErr w:type="spellStart"/>
      <w:r w:rsidRPr="00E93615">
        <w:rPr>
          <w:lang w:val="en-ID"/>
        </w:rPr>
        <w:t>Metodologi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dirancang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untuk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menganalisis</w:t>
      </w:r>
      <w:proofErr w:type="spellEnd"/>
      <w:r w:rsidRPr="00E93615">
        <w:rPr>
          <w:lang w:val="en-ID"/>
        </w:rPr>
        <w:t xml:space="preserve"> dan </w:t>
      </w:r>
      <w:proofErr w:type="spellStart"/>
      <w:r w:rsidRPr="00E93615">
        <w:rPr>
          <w:lang w:val="en-ID"/>
        </w:rPr>
        <w:t>membandingkan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performa</w:t>
      </w:r>
      <w:proofErr w:type="spellEnd"/>
      <w:r w:rsidRPr="00E93615">
        <w:rPr>
          <w:lang w:val="en-ID"/>
        </w:rPr>
        <w:t xml:space="preserve"> masing-masing </w:t>
      </w:r>
      <w:proofErr w:type="spellStart"/>
      <w:r w:rsidRPr="00E93615">
        <w:rPr>
          <w:lang w:val="en-ID"/>
        </w:rPr>
        <w:t>pendekatan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dari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sisi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efisiensi</w:t>
      </w:r>
      <w:proofErr w:type="spellEnd"/>
      <w:r w:rsidRPr="00E93615">
        <w:rPr>
          <w:lang w:val="en-ID"/>
        </w:rPr>
        <w:t xml:space="preserve"> bitrate, </w:t>
      </w:r>
      <w:proofErr w:type="spellStart"/>
      <w:r w:rsidRPr="00E93615">
        <w:rPr>
          <w:lang w:val="en-ID"/>
        </w:rPr>
        <w:t>kompleksitas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komputasi</w:t>
      </w:r>
      <w:proofErr w:type="spellEnd"/>
      <w:r w:rsidRPr="00E93615">
        <w:rPr>
          <w:lang w:val="en-ID"/>
        </w:rPr>
        <w:t xml:space="preserve">, </w:t>
      </w:r>
      <w:proofErr w:type="spellStart"/>
      <w:r w:rsidRPr="00E93615">
        <w:rPr>
          <w:lang w:val="en-ID"/>
        </w:rPr>
        <w:t>waktu</w:t>
      </w:r>
      <w:proofErr w:type="spellEnd"/>
      <w:r w:rsidRPr="00E93615">
        <w:rPr>
          <w:lang w:val="en-ID"/>
        </w:rPr>
        <w:t xml:space="preserve"> decoding, </w:t>
      </w:r>
      <w:proofErr w:type="spellStart"/>
      <w:r w:rsidRPr="00E93615">
        <w:rPr>
          <w:lang w:val="en-ID"/>
        </w:rPr>
        <w:t>serta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fleksibilitas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arsitektur</w:t>
      </w:r>
      <w:proofErr w:type="spellEnd"/>
      <w:r w:rsidRPr="00E93615">
        <w:rPr>
          <w:lang w:val="en-ID"/>
        </w:rPr>
        <w:t xml:space="preserve"> dan </w:t>
      </w:r>
      <w:proofErr w:type="spellStart"/>
      <w:r w:rsidRPr="00E93615">
        <w:rPr>
          <w:lang w:val="en-ID"/>
        </w:rPr>
        <w:t>adaptasi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terhadap</w:t>
      </w:r>
      <w:proofErr w:type="spellEnd"/>
      <w:r w:rsidRPr="00E93615">
        <w:rPr>
          <w:lang w:val="en-ID"/>
        </w:rPr>
        <w:t xml:space="preserve"> bitrate.</w:t>
      </w:r>
    </w:p>
    <w:p w14:paraId="21815CDB" w14:textId="77777777" w:rsidR="00E93615" w:rsidRDefault="00E93615" w:rsidP="00E93615">
      <w:pPr>
        <w:pStyle w:val="BodyText"/>
        <w:rPr>
          <w:lang w:val="en-ID"/>
        </w:rPr>
      </w:pPr>
    </w:p>
    <w:p w14:paraId="7AD40A95" w14:textId="77777777" w:rsidR="00E93615" w:rsidRPr="00E93615" w:rsidRDefault="00E93615" w:rsidP="00E93615">
      <w:pPr>
        <w:pStyle w:val="BodyText"/>
        <w:rPr>
          <w:b/>
          <w:bCs/>
          <w:lang w:val="en-ID"/>
        </w:rPr>
      </w:pPr>
      <w:r w:rsidRPr="00E93615">
        <w:rPr>
          <w:b/>
          <w:bCs/>
          <w:lang w:val="en-ID"/>
        </w:rPr>
        <w:t xml:space="preserve">3.1. </w:t>
      </w:r>
      <w:proofErr w:type="spellStart"/>
      <w:r w:rsidRPr="00E93615">
        <w:rPr>
          <w:b/>
          <w:bCs/>
          <w:lang w:val="en-ID"/>
        </w:rPr>
        <w:t>Arsitektur</w:t>
      </w:r>
      <w:proofErr w:type="spellEnd"/>
      <w:r w:rsidRPr="00E93615">
        <w:rPr>
          <w:b/>
          <w:bCs/>
          <w:lang w:val="en-ID"/>
        </w:rPr>
        <w:t xml:space="preserve"> Umum Neural Video Codec</w:t>
      </w:r>
    </w:p>
    <w:p w14:paraId="33A6EBD8" w14:textId="77777777" w:rsidR="00E93615" w:rsidRPr="00E93615" w:rsidRDefault="00E93615" w:rsidP="00E93615">
      <w:pPr>
        <w:pStyle w:val="BodyText"/>
        <w:rPr>
          <w:lang w:val="en-ID"/>
        </w:rPr>
      </w:pPr>
      <w:proofErr w:type="spellStart"/>
      <w:r w:rsidRPr="00E93615">
        <w:rPr>
          <w:lang w:val="en-ID"/>
        </w:rPr>
        <w:t>Secara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umum</w:t>
      </w:r>
      <w:proofErr w:type="spellEnd"/>
      <w:r w:rsidRPr="00E93615">
        <w:rPr>
          <w:lang w:val="en-ID"/>
        </w:rPr>
        <w:t xml:space="preserve">, </w:t>
      </w:r>
      <w:proofErr w:type="spellStart"/>
      <w:r w:rsidRPr="00E93615">
        <w:rPr>
          <w:lang w:val="en-ID"/>
        </w:rPr>
        <w:t>struktur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dasar</w:t>
      </w:r>
      <w:proofErr w:type="spellEnd"/>
      <w:r w:rsidRPr="00E93615">
        <w:rPr>
          <w:lang w:val="en-ID"/>
        </w:rPr>
        <w:t xml:space="preserve"> NVC </w:t>
      </w:r>
      <w:proofErr w:type="spellStart"/>
      <w:r w:rsidRPr="00E93615">
        <w:rPr>
          <w:lang w:val="en-ID"/>
        </w:rPr>
        <w:t>terdiri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dari</w:t>
      </w:r>
      <w:proofErr w:type="spellEnd"/>
      <w:r w:rsidRPr="00E93615">
        <w:rPr>
          <w:lang w:val="en-ID"/>
        </w:rPr>
        <w:t xml:space="preserve"> 3 </w:t>
      </w:r>
      <w:proofErr w:type="spellStart"/>
      <w:r w:rsidRPr="00E93615">
        <w:rPr>
          <w:lang w:val="en-ID"/>
        </w:rPr>
        <w:t>komponen</w:t>
      </w:r>
      <w:proofErr w:type="spellEnd"/>
      <w:r w:rsidRPr="00E93615">
        <w:rPr>
          <w:lang w:val="en-ID"/>
        </w:rPr>
        <w:t xml:space="preserve"> </w:t>
      </w:r>
      <w:proofErr w:type="spellStart"/>
      <w:r w:rsidRPr="00E93615">
        <w:rPr>
          <w:lang w:val="en-ID"/>
        </w:rPr>
        <w:t>utama</w:t>
      </w:r>
      <w:proofErr w:type="spellEnd"/>
      <w:r w:rsidRPr="00E93615">
        <w:rPr>
          <w:lang w:val="en-ID"/>
        </w:rPr>
        <w:t>:</w:t>
      </w:r>
    </w:p>
    <w:p w14:paraId="25B27EBC" w14:textId="4FFC4342" w:rsidR="00E93615" w:rsidRPr="00E93615" w:rsidRDefault="00E93615" w:rsidP="00E93615">
      <w:pPr>
        <w:pStyle w:val="BodyText"/>
        <w:numPr>
          <w:ilvl w:val="0"/>
          <w:numId w:val="8"/>
        </w:numPr>
        <w:rPr>
          <w:lang w:val="en-ID"/>
        </w:rPr>
      </w:pPr>
      <w:r w:rsidRPr="00E93615">
        <w:rPr>
          <w:lang w:val="en-ID"/>
        </w:rPr>
        <w:t xml:space="preserve">Encoder </w:t>
      </w:r>
      <w:r w:rsidR="50FA9CA0" w:rsidRPr="50FA9CA0">
        <w:rPr>
          <w:lang w:val="en-ID"/>
        </w:rPr>
        <w:t>EEE</w:t>
      </w:r>
      <w:r w:rsidRPr="00E93615">
        <w:rPr>
          <w:lang w:val="en-ID"/>
        </w:rPr>
        <w:t xml:space="preserve"> yang </w:t>
      </w:r>
      <w:proofErr w:type="spellStart"/>
      <w:r w:rsidRPr="00E93615">
        <w:rPr>
          <w:lang w:val="en-ID"/>
        </w:rPr>
        <w:t>mengubah</w:t>
      </w:r>
      <w:proofErr w:type="spellEnd"/>
      <w:r w:rsidRPr="00E93615">
        <w:rPr>
          <w:lang w:val="en-ID"/>
        </w:rPr>
        <w:t xml:space="preserve"> frame video </w:t>
      </w:r>
      <w:r w:rsidR="50FA9CA0" w:rsidRPr="50FA9CA0">
        <w:rPr>
          <w:lang w:val="en-ID"/>
        </w:rPr>
        <w:t>xxx</w:t>
      </w:r>
      <w:r w:rsidRPr="00E93615">
        <w:rPr>
          <w:lang w:val="en-ID"/>
        </w:rPr>
        <w:t xml:space="preserve"> menhaden </w:t>
      </w:r>
      <w:proofErr w:type="spellStart"/>
      <w:r w:rsidRPr="00E93615">
        <w:rPr>
          <w:lang w:val="en-ID"/>
        </w:rPr>
        <w:t>representasi</w:t>
      </w:r>
      <w:proofErr w:type="spellEnd"/>
      <w:r w:rsidRPr="00E93615">
        <w:rPr>
          <w:lang w:val="en-ID"/>
        </w:rPr>
        <w:t xml:space="preserve"> laten y:</w:t>
      </w:r>
    </w:p>
    <w:p w14:paraId="4BB4ADCA" w14:textId="77777777" w:rsidR="00E93615" w:rsidRPr="00E93615" w:rsidRDefault="00E93615" w:rsidP="00E93615">
      <w:pPr>
        <w:pStyle w:val="BodyText"/>
        <w:rPr>
          <w:lang w:val="en-ID"/>
        </w:rPr>
      </w:pPr>
    </w:p>
    <w:p w14:paraId="6D7C00C3" w14:textId="77777777" w:rsidR="00E93615" w:rsidRDefault="00E93615" w:rsidP="00E93615">
      <w:pPr>
        <w:pStyle w:val="BodyText"/>
        <w:ind w:left="1872"/>
      </w:pPr>
      <w:r>
        <w:t>y = E(x)</w:t>
      </w:r>
    </w:p>
    <w:p w14:paraId="493625A3" w14:textId="77777777" w:rsidR="00E93615" w:rsidRDefault="00E93615" w:rsidP="00E93615">
      <w:pPr>
        <w:pStyle w:val="BodyText"/>
        <w:numPr>
          <w:ilvl w:val="0"/>
          <w:numId w:val="8"/>
        </w:numPr>
      </w:pPr>
      <w:r w:rsidRPr="00E93615">
        <w:t>Entropy Bottleneck P(y)</w:t>
      </w:r>
      <w:r>
        <w:t>,</w:t>
      </w:r>
      <w:r w:rsidRPr="00E93615">
        <w:t xml:space="preserve"> yang </w:t>
      </w:r>
      <w:proofErr w:type="spellStart"/>
      <w:r w:rsidRPr="00E93615">
        <w:t>mempelajari</w:t>
      </w:r>
      <w:proofErr w:type="spellEnd"/>
      <w:r w:rsidRPr="00E93615">
        <w:t xml:space="preserve"> </w:t>
      </w:r>
      <w:proofErr w:type="spellStart"/>
      <w:r w:rsidRPr="00E93615">
        <w:t>distribusi</w:t>
      </w:r>
      <w:proofErr w:type="spellEnd"/>
      <w:r w:rsidRPr="00E93615">
        <w:t xml:space="preserve"> </w:t>
      </w:r>
      <w:proofErr w:type="spellStart"/>
      <w:r w:rsidRPr="00E93615">
        <w:t>probabilitas</w:t>
      </w:r>
      <w:proofErr w:type="spellEnd"/>
      <w:r w:rsidRPr="00E93615">
        <w:t xml:space="preserve"> </w:t>
      </w:r>
      <w:proofErr w:type="spellStart"/>
      <w:r w:rsidRPr="00E93615">
        <w:t>dari</w:t>
      </w:r>
      <w:proofErr w:type="spellEnd"/>
      <w:r w:rsidRPr="00E93615">
        <w:t xml:space="preserve"> </w:t>
      </w:r>
      <w:proofErr w:type="spellStart"/>
      <w:r w:rsidRPr="00E93615">
        <w:t>representasi</w:t>
      </w:r>
      <w:proofErr w:type="spellEnd"/>
      <w:r w:rsidRPr="00E93615">
        <w:t xml:space="preserve"> y untuk </w:t>
      </w:r>
      <w:proofErr w:type="spellStart"/>
      <w:r w:rsidRPr="00E93615">
        <w:t>kompresi</w:t>
      </w:r>
      <w:proofErr w:type="spellEnd"/>
      <w:r w:rsidRPr="00E93615">
        <w:t xml:space="preserve"> lossless:</w:t>
      </w:r>
    </w:p>
    <w:p w14:paraId="3D4EAE2A" w14:textId="77777777" w:rsidR="00E93615" w:rsidRDefault="00E93615" w:rsidP="00E93615">
      <w:pPr>
        <w:pStyle w:val="BodyText"/>
        <w:ind w:left="2160" w:firstLine="0"/>
      </w:pPr>
      <w:r w:rsidRPr="00E93615">
        <w:t>y</w:t>
      </w:r>
      <w:r>
        <w:t>^</w:t>
      </w:r>
      <w:r w:rsidRPr="00E93615">
        <w:t xml:space="preserve"> </w:t>
      </w:r>
      <w:r>
        <w:t>= Q(y)</w:t>
      </w:r>
    </w:p>
    <w:p w14:paraId="0E7C53D5" w14:textId="77777777" w:rsidR="00E93615" w:rsidRDefault="00E93615" w:rsidP="00E93615">
      <w:pPr>
        <w:pStyle w:val="BodyText"/>
        <w:numPr>
          <w:ilvl w:val="0"/>
          <w:numId w:val="8"/>
        </w:numPr>
      </w:pPr>
      <w:r w:rsidRPr="00E93615">
        <w:t xml:space="preserve">Decoder D yang </w:t>
      </w:r>
      <w:proofErr w:type="spellStart"/>
      <w:r w:rsidRPr="00E93615">
        <w:t>merekonstruksi</w:t>
      </w:r>
      <w:proofErr w:type="spellEnd"/>
      <w:r w:rsidRPr="00E93615">
        <w:t xml:space="preserve"> </w:t>
      </w:r>
      <w:proofErr w:type="spellStart"/>
      <w:r w:rsidRPr="00E93615">
        <w:t>kembali</w:t>
      </w:r>
      <w:proofErr w:type="spellEnd"/>
      <w:r w:rsidRPr="00E93615">
        <w:t xml:space="preserve"> frame </w:t>
      </w:r>
      <w:proofErr w:type="spellStart"/>
      <w:r w:rsidRPr="00E93615">
        <w:t>dari</w:t>
      </w:r>
      <w:proofErr w:type="spellEnd"/>
      <w:r w:rsidRPr="00E93615">
        <w:t xml:space="preserve"> latens:</w:t>
      </w:r>
    </w:p>
    <w:p w14:paraId="52A8CC4C" w14:textId="77777777" w:rsidR="00E93615" w:rsidRDefault="00E93615" w:rsidP="00E93615">
      <w:pPr>
        <w:pStyle w:val="BodyText"/>
        <w:ind w:left="2160" w:firstLine="0"/>
      </w:pPr>
      <w:r>
        <w:t>x^ = D(y^)</w:t>
      </w:r>
    </w:p>
    <w:p w14:paraId="30B2691C" w14:textId="77777777" w:rsidR="00382F6B" w:rsidRDefault="00382F6B" w:rsidP="00382F6B">
      <w:pPr>
        <w:pStyle w:val="BodyText"/>
      </w:pPr>
      <w:r>
        <w:t xml:space="preserve">Loss fungsi </w:t>
      </w:r>
      <w:proofErr w:type="spellStart"/>
      <w:r>
        <w:t>utama</w:t>
      </w:r>
      <w:proofErr w:type="spellEnd"/>
      <w:r>
        <w:t xml:space="preserve"> : </w:t>
      </w:r>
    </w:p>
    <w:p w14:paraId="4777276C" w14:textId="77777777" w:rsidR="00382F6B" w:rsidRDefault="00382F6B" w:rsidP="00382F6B">
      <w:pPr>
        <w:pStyle w:val="BodyText"/>
      </w:pPr>
      <w:r>
        <w:tab/>
      </w:r>
      <w:r>
        <w:tab/>
      </w:r>
      <w:r>
        <w:tab/>
      </w:r>
      <w:r w:rsidRPr="00382F6B">
        <w:t>L=</w:t>
      </w:r>
      <w:proofErr w:type="spellStart"/>
      <w:r w:rsidRPr="00382F6B">
        <w:t>λ</w:t>
      </w:r>
      <w:r w:rsidRPr="00382F6B">
        <w:rPr>
          <w:rFonts w:ascii="Cambria Math" w:hAnsi="Cambria Math" w:cs="Cambria Math"/>
        </w:rPr>
        <w:t>⋅</w:t>
      </w:r>
      <w:r w:rsidRPr="00382F6B">
        <w:t>R+D</w:t>
      </w:r>
      <w:proofErr w:type="spellEnd"/>
      <w:r w:rsidRPr="00382F6B">
        <w:t>(</w:t>
      </w:r>
      <w:proofErr w:type="spellStart"/>
      <w:r w:rsidRPr="00382F6B">
        <w:t>x,x</w:t>
      </w:r>
      <w:proofErr w:type="spellEnd"/>
      <w:r w:rsidRPr="00382F6B">
        <w:t>^)</w:t>
      </w:r>
    </w:p>
    <w:p w14:paraId="41302251" w14:textId="77777777" w:rsidR="00382F6B" w:rsidRDefault="00382F6B" w:rsidP="00382F6B">
      <w:pPr>
        <w:pStyle w:val="BodyText"/>
      </w:pPr>
      <w:r>
        <w:t xml:space="preserve">Di mana : </w:t>
      </w:r>
    </w:p>
    <w:p w14:paraId="6EA14D39" w14:textId="77777777" w:rsidR="00382F6B" w:rsidRDefault="00382F6B" w:rsidP="00382F6B">
      <w:pPr>
        <w:pStyle w:val="BodyText"/>
        <w:numPr>
          <w:ilvl w:val="0"/>
          <w:numId w:val="9"/>
        </w:numPr>
      </w:pPr>
      <w:r w:rsidRPr="00382F6B">
        <w:t xml:space="preserve">R </w:t>
      </w:r>
      <w:proofErr w:type="spellStart"/>
      <w:r w:rsidRPr="00382F6B">
        <w:t>adalah</w:t>
      </w:r>
      <w:proofErr w:type="spellEnd"/>
      <w:r w:rsidRPr="00382F6B">
        <w:t xml:space="preserve"> </w:t>
      </w:r>
      <w:proofErr w:type="spellStart"/>
      <w:r w:rsidRPr="00382F6B">
        <w:t>estimasi</w:t>
      </w:r>
      <w:proofErr w:type="spellEnd"/>
      <w:r w:rsidRPr="00382F6B">
        <w:t xml:space="preserve"> bitrate</w:t>
      </w:r>
    </w:p>
    <w:p w14:paraId="3D1C6EB5" w14:textId="77777777" w:rsidR="00382F6B" w:rsidRDefault="00382F6B" w:rsidP="00382F6B">
      <w:pPr>
        <w:pStyle w:val="BodyText"/>
        <w:numPr>
          <w:ilvl w:val="0"/>
          <w:numId w:val="9"/>
        </w:numPr>
      </w:pPr>
      <w:r w:rsidRPr="00382F6B">
        <w:t xml:space="preserve">D </w:t>
      </w:r>
      <w:proofErr w:type="spellStart"/>
      <w:r w:rsidRPr="00382F6B">
        <w:t>adalah</w:t>
      </w:r>
      <w:proofErr w:type="spellEnd"/>
      <w:r w:rsidRPr="00382F6B">
        <w:t xml:space="preserve"> </w:t>
      </w:r>
      <w:proofErr w:type="spellStart"/>
      <w:r w:rsidRPr="00382F6B">
        <w:t>metrik</w:t>
      </w:r>
      <w:proofErr w:type="spellEnd"/>
      <w:r w:rsidRPr="00382F6B">
        <w:t xml:space="preserve"> </w:t>
      </w:r>
      <w:proofErr w:type="spellStart"/>
      <w:r w:rsidRPr="00382F6B">
        <w:t>distorsi</w:t>
      </w:r>
      <w:proofErr w:type="spellEnd"/>
      <w:r w:rsidRPr="00382F6B">
        <w:t xml:space="preserve"> </w:t>
      </w:r>
      <w:proofErr w:type="spellStart"/>
      <w:r w:rsidRPr="00382F6B">
        <w:t>seperti</w:t>
      </w:r>
      <w:proofErr w:type="spellEnd"/>
      <w:r w:rsidRPr="00382F6B">
        <w:t xml:space="preserve"> MSE </w:t>
      </w:r>
      <w:proofErr w:type="spellStart"/>
      <w:r w:rsidRPr="00382F6B">
        <w:t>atau</w:t>
      </w:r>
      <w:proofErr w:type="spellEnd"/>
      <w:r w:rsidRPr="00382F6B">
        <w:t xml:space="preserve"> 1− MS-SSIM</w:t>
      </w:r>
    </w:p>
    <w:p w14:paraId="06CFD7EB" w14:textId="77777777" w:rsidR="00382F6B" w:rsidRDefault="00382F6B" w:rsidP="00382F6B">
      <w:pPr>
        <w:pStyle w:val="BodyText"/>
        <w:numPr>
          <w:ilvl w:val="0"/>
          <w:numId w:val="9"/>
        </w:numPr>
      </w:pPr>
      <w:r w:rsidRPr="00382F6B">
        <w:t xml:space="preserve">λ </w:t>
      </w:r>
      <w:proofErr w:type="spellStart"/>
      <w:r w:rsidRPr="00382F6B">
        <w:t>adalah</w:t>
      </w:r>
      <w:proofErr w:type="spellEnd"/>
      <w:r w:rsidRPr="00382F6B">
        <w:t xml:space="preserve"> parameter </w:t>
      </w:r>
      <w:proofErr w:type="spellStart"/>
      <w:r w:rsidRPr="00382F6B">
        <w:t>kontrol</w:t>
      </w:r>
      <w:proofErr w:type="spellEnd"/>
      <w:r w:rsidRPr="00382F6B">
        <w:t xml:space="preserve"> rate-distortion trade-off</w:t>
      </w:r>
    </w:p>
    <w:p w14:paraId="6E9B14C1" w14:textId="77777777" w:rsidR="00382F6B" w:rsidRPr="00382F6B" w:rsidRDefault="00382F6B" w:rsidP="00382F6B">
      <w:pPr>
        <w:pStyle w:val="BodyText"/>
        <w:ind w:firstLine="0"/>
        <w:rPr>
          <w:b/>
          <w:bCs/>
        </w:rPr>
      </w:pPr>
      <w:r w:rsidRPr="00382F6B">
        <w:rPr>
          <w:b/>
          <w:bCs/>
        </w:rPr>
        <w:t xml:space="preserve">3.2. Dataset dan </w:t>
      </w:r>
      <w:proofErr w:type="spellStart"/>
      <w:r w:rsidRPr="00382F6B">
        <w:rPr>
          <w:b/>
          <w:bCs/>
        </w:rPr>
        <w:t>Evaluasi</w:t>
      </w:r>
      <w:proofErr w:type="spellEnd"/>
    </w:p>
    <w:p w14:paraId="4E782DC4" w14:textId="77777777" w:rsidR="00382F6B" w:rsidRDefault="00382F6B" w:rsidP="00382F6B">
      <w:pPr>
        <w:pStyle w:val="BodyText"/>
      </w:pPr>
      <w:r>
        <w:t xml:space="preserve">Model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dilaporkan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dataset UVG-HD (Ultra Video Group)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video </w:t>
      </w:r>
      <w:proofErr w:type="spellStart"/>
      <w:r>
        <w:t>resolusi</w:t>
      </w:r>
      <w:proofErr w:type="spellEnd"/>
      <w:r>
        <w:t xml:space="preserve"> 1080p, </w:t>
      </w:r>
      <w:proofErr w:type="spellStart"/>
      <w:r>
        <w:t>durasi</w:t>
      </w:r>
      <w:proofErr w:type="spellEnd"/>
      <w:r>
        <w:t xml:space="preserve"> 100–300 frame.</w:t>
      </w:r>
    </w:p>
    <w:p w14:paraId="7380A991" w14:textId="77777777" w:rsidR="00382F6B" w:rsidRDefault="00382F6B" w:rsidP="00382F6B">
      <w:pPr>
        <w:pStyle w:val="BodyText"/>
        <w:ind w:firstLine="0"/>
      </w:pPr>
      <w:proofErr w:type="spellStart"/>
      <w:r w:rsidRPr="00382F6B">
        <w:lastRenderedPageBreak/>
        <w:t>Metrik</w:t>
      </w:r>
      <w:proofErr w:type="spellEnd"/>
      <w:r w:rsidRPr="00382F6B">
        <w:t xml:space="preserve"> </w:t>
      </w:r>
      <w:proofErr w:type="spellStart"/>
      <w:r w:rsidRPr="00382F6B">
        <w:t>evaluasi</w:t>
      </w:r>
      <w:proofErr w:type="spellEnd"/>
      <w:r w:rsidRPr="00382F6B">
        <w:t xml:space="preserve"> yang </w:t>
      </w:r>
      <w:proofErr w:type="spellStart"/>
      <w:r w:rsidRPr="00382F6B">
        <w:t>digunakan</w:t>
      </w:r>
      <w:proofErr w:type="spellEnd"/>
      <w:r w:rsidRPr="00382F6B">
        <w:t>:</w:t>
      </w:r>
    </w:p>
    <w:p w14:paraId="29F61910" w14:textId="77777777" w:rsidR="00382F6B" w:rsidRDefault="00382F6B" w:rsidP="00382F6B">
      <w:pPr>
        <w:pStyle w:val="BodyText"/>
        <w:numPr>
          <w:ilvl w:val="0"/>
          <w:numId w:val="9"/>
        </w:numPr>
      </w:pPr>
      <w:r>
        <w:t>PSNR (Peak Signal-to-Noise Ratio)</w:t>
      </w:r>
    </w:p>
    <w:p w14:paraId="612C382D" w14:textId="77777777" w:rsidR="00382F6B" w:rsidRDefault="00382F6B" w:rsidP="00382F6B">
      <w:pPr>
        <w:pStyle w:val="BodyText"/>
        <w:numPr>
          <w:ilvl w:val="0"/>
          <w:numId w:val="9"/>
        </w:numPr>
      </w:pPr>
      <w:r>
        <w:t>MS-SSIM (Multi-Scale Structural Similarity)</w:t>
      </w:r>
    </w:p>
    <w:p w14:paraId="78740D7B" w14:textId="77777777" w:rsidR="00382F6B" w:rsidRDefault="00382F6B" w:rsidP="00382F6B">
      <w:pPr>
        <w:pStyle w:val="BodyText"/>
        <w:numPr>
          <w:ilvl w:val="0"/>
          <w:numId w:val="9"/>
        </w:numPr>
      </w:pPr>
      <w:r>
        <w:t xml:space="preserve">BD-Rate Savings </w:t>
      </w:r>
      <w:proofErr w:type="spellStart"/>
      <w:r>
        <w:t>dibanding</w:t>
      </w:r>
      <w:proofErr w:type="spellEnd"/>
      <w:r>
        <w:t xml:space="preserve"> HM (HEVC Model) dan VTM (VVC Test Model)</w:t>
      </w:r>
    </w:p>
    <w:p w14:paraId="1736208C" w14:textId="77777777" w:rsidR="00382F6B" w:rsidRDefault="00382F6B" w:rsidP="00382F6B">
      <w:pPr>
        <w:pStyle w:val="BodyText"/>
        <w:numPr>
          <w:ilvl w:val="0"/>
          <w:numId w:val="9"/>
        </w:numPr>
      </w:pPr>
      <w:r>
        <w:t>Decoder Time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detik</w:t>
      </w:r>
      <w:proofErr w:type="spellEnd"/>
      <w:r>
        <w:t>)</w:t>
      </w:r>
    </w:p>
    <w:p w14:paraId="128B4DE3" w14:textId="77777777" w:rsidR="00382F6B" w:rsidRDefault="00382F6B" w:rsidP="00382F6B">
      <w:pPr>
        <w:pStyle w:val="BodyText"/>
        <w:numPr>
          <w:ilvl w:val="0"/>
          <w:numId w:val="9"/>
        </w:numPr>
      </w:pPr>
      <w:r>
        <w:t>Decoder MACs (Multiply-Accumulate Operations)</w:t>
      </w:r>
    </w:p>
    <w:p w14:paraId="0537CBB2" w14:textId="77777777" w:rsidR="00382F6B" w:rsidRPr="00382F6B" w:rsidRDefault="00382F6B" w:rsidP="00382F6B">
      <w:pPr>
        <w:pStyle w:val="BodyText"/>
        <w:ind w:firstLine="0"/>
        <w:rPr>
          <w:b/>
          <w:bCs/>
        </w:rPr>
      </w:pPr>
      <w:r w:rsidRPr="00382F6B">
        <w:rPr>
          <w:b/>
          <w:bCs/>
        </w:rPr>
        <w:t xml:space="preserve">3.3. Langkah </w:t>
      </w:r>
      <w:proofErr w:type="spellStart"/>
      <w:r w:rsidRPr="00382F6B">
        <w:rPr>
          <w:b/>
          <w:bCs/>
        </w:rPr>
        <w:t>Evaluasi</w:t>
      </w:r>
      <w:proofErr w:type="spellEnd"/>
    </w:p>
    <w:p w14:paraId="488E110E" w14:textId="77777777" w:rsidR="00E93615" w:rsidRDefault="00382F6B" w:rsidP="00B877EA">
      <w:pPr>
        <w:pStyle w:val="BodyText"/>
        <w:ind w:firstLine="0"/>
      </w:pPr>
      <w:r>
        <w:t xml:space="preserve">1.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Arsitektur</w:t>
      </w:r>
      <w:proofErr w:type="spellEnd"/>
    </w:p>
    <w:p w14:paraId="0D311211" w14:textId="77777777" w:rsidR="00B877EA" w:rsidRDefault="00B877EA">
      <w:pPr>
        <w:pStyle w:val="BodyText"/>
      </w:pPr>
      <w:r w:rsidRPr="00B877EA">
        <w:t xml:space="preserve">Diagram </w:t>
      </w:r>
      <w:proofErr w:type="spellStart"/>
      <w:r w:rsidRPr="00B877EA">
        <w:t>konseptual</w:t>
      </w:r>
      <w:proofErr w:type="spellEnd"/>
      <w:r w:rsidRPr="00B877EA">
        <w:t xml:space="preserve"> </w:t>
      </w:r>
      <w:proofErr w:type="spellStart"/>
      <w:r w:rsidRPr="00B877EA">
        <w:t>tiap</w:t>
      </w:r>
      <w:proofErr w:type="spellEnd"/>
      <w:r w:rsidRPr="00B877EA">
        <w:t xml:space="preserve"> </w:t>
      </w:r>
      <w:proofErr w:type="spellStart"/>
      <w:r w:rsidRPr="00B877EA">
        <w:t>pendekatan</w:t>
      </w:r>
      <w:proofErr w:type="spellEnd"/>
      <w:r w:rsidRPr="00B877EA">
        <w:t xml:space="preserve"> </w:t>
      </w:r>
      <w:proofErr w:type="spellStart"/>
      <w:r w:rsidRPr="00B877EA">
        <w:t>dibandingkan</w:t>
      </w:r>
      <w:proofErr w:type="spellEnd"/>
      <w:r w:rsidRPr="00B877EA">
        <w:t xml:space="preserve"> </w:t>
      </w:r>
      <w:proofErr w:type="spellStart"/>
      <w:r w:rsidRPr="00B877EA">
        <w:t>secara</w:t>
      </w:r>
      <w:proofErr w:type="spellEnd"/>
      <w:r w:rsidRPr="00B877EA">
        <w:t xml:space="preserve"> </w:t>
      </w:r>
      <w:proofErr w:type="spellStart"/>
      <w:r w:rsidRPr="00B877EA">
        <w:t>struktural</w:t>
      </w:r>
      <w:proofErr w:type="spellEnd"/>
      <w:r w:rsidRPr="00B877EA">
        <w:t>:</w:t>
      </w:r>
    </w:p>
    <w:p w14:paraId="2E8ED0B2" w14:textId="77777777" w:rsidR="00B877EA" w:rsidRDefault="00B877EA" w:rsidP="00B877EA">
      <w:pPr>
        <w:pStyle w:val="BodyText"/>
        <w:numPr>
          <w:ilvl w:val="0"/>
          <w:numId w:val="9"/>
        </w:numPr>
      </w:pPr>
      <w:r>
        <w:rPr>
          <w:rFonts w:hint="eastAsia"/>
        </w:rPr>
        <w:t xml:space="preserve">DCVC </w:t>
      </w:r>
      <w:r>
        <w:rPr>
          <w:rFonts w:hint="eastAsia"/>
        </w:rPr>
        <w:t>→</w:t>
      </w:r>
      <w:r>
        <w:rPr>
          <w:rFonts w:hint="eastAsia"/>
        </w:rPr>
        <w:t xml:space="preserve"> frame-level conditional codin</w:t>
      </w:r>
      <w:r>
        <w:t>g</w:t>
      </w:r>
    </w:p>
    <w:p w14:paraId="37E9112F" w14:textId="77777777" w:rsidR="00B877EA" w:rsidRDefault="00B877EA" w:rsidP="00B877EA">
      <w:pPr>
        <w:pStyle w:val="BodyText"/>
        <w:numPr>
          <w:ilvl w:val="0"/>
          <w:numId w:val="9"/>
        </w:numPr>
      </w:pPr>
      <w:r>
        <w:rPr>
          <w:rFonts w:hint="eastAsia"/>
        </w:rPr>
        <w:t xml:space="preserve">Hybrid Entropy </w:t>
      </w:r>
      <w:r>
        <w:rPr>
          <w:rFonts w:hint="eastAsia"/>
        </w:rPr>
        <w:t>→</w:t>
      </w:r>
      <w:r>
        <w:rPr>
          <w:rFonts w:hint="eastAsia"/>
        </w:rPr>
        <w:t xml:space="preserve"> entropy model </w:t>
      </w:r>
      <w:proofErr w:type="spellStart"/>
      <w:r>
        <w:rPr>
          <w:rFonts w:hint="eastAsia"/>
        </w:rPr>
        <w:t>paralel</w:t>
      </w:r>
      <w:proofErr w:type="spellEnd"/>
    </w:p>
    <w:p w14:paraId="03450DB9" w14:textId="77777777" w:rsidR="00B877EA" w:rsidRDefault="00B877EA" w:rsidP="00B877EA">
      <w:pPr>
        <w:pStyle w:val="BodyText"/>
        <w:numPr>
          <w:ilvl w:val="0"/>
          <w:numId w:val="9"/>
        </w:numPr>
      </w:pPr>
      <w:proofErr w:type="spellStart"/>
      <w:r>
        <w:rPr>
          <w:rFonts w:hint="eastAsia"/>
        </w:rPr>
        <w:t>SlimVC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autoencoder </w:t>
      </w:r>
      <w:proofErr w:type="spellStart"/>
      <w:r>
        <w:rPr>
          <w:rFonts w:hint="eastAsia"/>
        </w:rPr>
        <w:t>fleksibel</w:t>
      </w:r>
      <w:proofErr w:type="spellEnd"/>
    </w:p>
    <w:p w14:paraId="0B2C16ED" w14:textId="77777777" w:rsidR="00B877EA" w:rsidRDefault="00B877EA" w:rsidP="00B877EA">
      <w:pPr>
        <w:pStyle w:val="BodyText"/>
        <w:numPr>
          <w:ilvl w:val="0"/>
          <w:numId w:val="9"/>
        </w:numPr>
      </w:pPr>
      <w:r>
        <w:rPr>
          <w:rFonts w:hint="eastAsia"/>
        </w:rPr>
        <w:t xml:space="preserve">INR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koordinat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frame mapping</w:t>
      </w:r>
    </w:p>
    <w:p w14:paraId="357835BA" w14:textId="77777777" w:rsidR="00B877EA" w:rsidRDefault="00B877EA" w:rsidP="00B877EA">
      <w:pPr>
        <w:pStyle w:val="BodyText"/>
        <w:ind w:firstLine="0"/>
      </w:pPr>
      <w:r>
        <w:t xml:space="preserve">2. </w:t>
      </w:r>
      <w:proofErr w:type="spellStart"/>
      <w:r>
        <w:t>Kuantifikasi</w:t>
      </w:r>
      <w:proofErr w:type="spellEnd"/>
      <w:r>
        <w:t xml:space="preserve"> </w:t>
      </w:r>
      <w:proofErr w:type="spellStart"/>
      <w:r>
        <w:t>Komputasi</w:t>
      </w:r>
      <w:proofErr w:type="spellEnd"/>
    </w:p>
    <w:p w14:paraId="5FB1F0CF" w14:textId="77777777" w:rsidR="00B877EA" w:rsidRDefault="00B877EA" w:rsidP="00B877EA">
      <w:pPr>
        <w:pStyle w:val="BodyText"/>
        <w:ind w:firstLine="216"/>
      </w:pPr>
      <w:proofErr w:type="spellStart"/>
      <w:r w:rsidRPr="00B877EA">
        <w:t>Setiap</w:t>
      </w:r>
      <w:proofErr w:type="spellEnd"/>
      <w:r w:rsidRPr="00B877EA">
        <w:t xml:space="preserve"> model </w:t>
      </w:r>
      <w:proofErr w:type="spellStart"/>
      <w:r w:rsidRPr="00B877EA">
        <w:t>dibandingkan</w:t>
      </w:r>
      <w:proofErr w:type="spellEnd"/>
      <w:r w:rsidRPr="00B877EA">
        <w:t xml:space="preserve"> </w:t>
      </w:r>
      <w:proofErr w:type="spellStart"/>
      <w:r w:rsidRPr="00B877EA">
        <w:t>dari</w:t>
      </w:r>
      <w:proofErr w:type="spellEnd"/>
      <w:r w:rsidRPr="00B877EA">
        <w:t xml:space="preserve"> </w:t>
      </w:r>
      <w:proofErr w:type="spellStart"/>
      <w:r w:rsidRPr="00B877EA">
        <w:t>sisi</w:t>
      </w:r>
      <w:proofErr w:type="spellEnd"/>
      <w:r w:rsidRPr="00B877EA">
        <w:t xml:space="preserve"> decoder time dan MACs </w:t>
      </w:r>
      <w:proofErr w:type="spellStart"/>
      <w:r w:rsidRPr="00B877EA">
        <w:t>berdasarkan</w:t>
      </w:r>
      <w:proofErr w:type="spellEnd"/>
      <w:r w:rsidRPr="00B877EA">
        <w:t xml:space="preserve"> </w:t>
      </w:r>
      <w:proofErr w:type="spellStart"/>
      <w:r w:rsidRPr="00B877EA">
        <w:t>hasil</w:t>
      </w:r>
      <w:proofErr w:type="spellEnd"/>
      <w:r w:rsidRPr="00B877EA">
        <w:t xml:space="preserve"> </w:t>
      </w:r>
      <w:proofErr w:type="spellStart"/>
      <w:r w:rsidRPr="00B877EA">
        <w:t>eksperimen</w:t>
      </w:r>
      <w:proofErr w:type="spellEnd"/>
      <w:r w:rsidRPr="00B877EA">
        <w:t xml:space="preserve"> </w:t>
      </w:r>
      <w:proofErr w:type="spellStart"/>
      <w:r w:rsidRPr="00B877EA">
        <w:t>dalam</w:t>
      </w:r>
      <w:proofErr w:type="spellEnd"/>
      <w:r w:rsidRPr="00B877EA">
        <w:t xml:space="preserve"> </w:t>
      </w:r>
      <w:proofErr w:type="spellStart"/>
      <w:r w:rsidRPr="00B877EA">
        <w:t>literatur</w:t>
      </w:r>
      <w:proofErr w:type="spellEnd"/>
      <w:r w:rsidRPr="00B877EA">
        <w:t>.</w:t>
      </w:r>
    </w:p>
    <w:p w14:paraId="4870145C" w14:textId="77777777" w:rsidR="00B877EA" w:rsidRDefault="00B877EA" w:rsidP="00B877EA">
      <w:pPr>
        <w:pStyle w:val="BodyText"/>
        <w:ind w:firstLine="0"/>
      </w:pPr>
      <w:r>
        <w:t xml:space="preserve">3. </w:t>
      </w:r>
      <w:proofErr w:type="spellStart"/>
      <w:r w:rsidRPr="00B877EA">
        <w:t>Visualisasi</w:t>
      </w:r>
      <w:proofErr w:type="spellEnd"/>
      <w:r w:rsidRPr="00B877EA">
        <w:t xml:space="preserve"> Rate–Distortion Curve</w:t>
      </w:r>
    </w:p>
    <w:p w14:paraId="0EC9DB20" w14:textId="77777777" w:rsidR="00B877EA" w:rsidRDefault="00B877EA" w:rsidP="00B877EA">
      <w:pPr>
        <w:pStyle w:val="BodyText"/>
        <w:ind w:firstLine="216"/>
      </w:pPr>
      <w:r w:rsidRPr="00B877EA">
        <w:t xml:space="preserve">Jika </w:t>
      </w:r>
      <w:proofErr w:type="spellStart"/>
      <w:r w:rsidRPr="00B877EA">
        <w:t>tersedia</w:t>
      </w:r>
      <w:proofErr w:type="spellEnd"/>
      <w:r w:rsidRPr="00B877EA">
        <w:t xml:space="preserve"> </w:t>
      </w:r>
      <w:proofErr w:type="spellStart"/>
      <w:r w:rsidRPr="00B877EA">
        <w:t>dalam</w:t>
      </w:r>
      <w:proofErr w:type="spellEnd"/>
      <w:r w:rsidRPr="00B877EA">
        <w:t xml:space="preserve"> </w:t>
      </w:r>
      <w:proofErr w:type="spellStart"/>
      <w:r w:rsidRPr="00B877EA">
        <w:t>jurnal</w:t>
      </w:r>
      <w:proofErr w:type="spellEnd"/>
      <w:r w:rsidRPr="00B877EA">
        <w:t xml:space="preserve">, </w:t>
      </w:r>
      <w:proofErr w:type="spellStart"/>
      <w:r w:rsidRPr="00B877EA">
        <w:t>kurva</w:t>
      </w:r>
      <w:proofErr w:type="spellEnd"/>
      <w:r w:rsidRPr="00B877EA">
        <w:t xml:space="preserve"> RD </w:t>
      </w:r>
      <w:proofErr w:type="spellStart"/>
      <w:r w:rsidRPr="00B877EA">
        <w:t>dipetakan</w:t>
      </w:r>
      <w:proofErr w:type="spellEnd"/>
      <w:r w:rsidRPr="00B877EA">
        <w:t xml:space="preserve"> </w:t>
      </w:r>
      <w:proofErr w:type="spellStart"/>
      <w:r w:rsidRPr="00B877EA">
        <w:t>ulang</w:t>
      </w:r>
      <w:proofErr w:type="spellEnd"/>
      <w:r w:rsidRPr="00B877EA">
        <w:t xml:space="preserve"> </w:t>
      </w:r>
      <w:proofErr w:type="spellStart"/>
      <w:r w:rsidRPr="00B877EA">
        <w:t>berdasarkan</w:t>
      </w:r>
      <w:proofErr w:type="spellEnd"/>
      <w:r w:rsidRPr="00B877EA">
        <w:t xml:space="preserve"> bitrate </w:t>
      </w:r>
      <w:proofErr w:type="spellStart"/>
      <w:r w:rsidRPr="00B877EA">
        <w:t>terhadap</w:t>
      </w:r>
      <w:proofErr w:type="spellEnd"/>
      <w:r w:rsidRPr="00B877EA">
        <w:t xml:space="preserve"> PSNR/MS-SSIM.</w:t>
      </w:r>
    </w:p>
    <w:p w14:paraId="70E81BF6" w14:textId="77777777" w:rsidR="00B877EA" w:rsidRDefault="00B877EA" w:rsidP="00B877EA">
      <w:pPr>
        <w:pStyle w:val="BodyText"/>
        <w:ind w:firstLine="0"/>
      </w:pPr>
      <w:r>
        <w:t xml:space="preserve">4.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Adaptabilitas</w:t>
      </w:r>
      <w:proofErr w:type="spellEnd"/>
    </w:p>
    <w:p w14:paraId="13859532" w14:textId="77777777" w:rsidR="00B877EA" w:rsidRDefault="00B877EA" w:rsidP="00B877EA">
      <w:pPr>
        <w:pStyle w:val="BodyText"/>
        <w:ind w:firstLine="216"/>
      </w:pPr>
      <w:r w:rsidRPr="00B877EA">
        <w:t xml:space="preserve">Model </w:t>
      </w:r>
      <w:proofErr w:type="spellStart"/>
      <w:r w:rsidRPr="00B877EA">
        <w:t>dievaluasi</w:t>
      </w:r>
      <w:proofErr w:type="spellEnd"/>
      <w:r w:rsidRPr="00B877EA">
        <w:t xml:space="preserve"> apakah </w:t>
      </w:r>
      <w:proofErr w:type="spellStart"/>
      <w:r w:rsidRPr="00B877EA">
        <w:t>mendukung</w:t>
      </w:r>
      <w:proofErr w:type="spellEnd"/>
      <w:r w:rsidRPr="00B877EA">
        <w:t>:</w:t>
      </w:r>
    </w:p>
    <w:p w14:paraId="06B95724" w14:textId="77777777" w:rsidR="00B877EA" w:rsidRDefault="00B877EA" w:rsidP="00B877EA">
      <w:pPr>
        <w:pStyle w:val="BodyText"/>
        <w:numPr>
          <w:ilvl w:val="0"/>
          <w:numId w:val="9"/>
        </w:numPr>
      </w:pPr>
      <w:r>
        <w:t>Variable bitrate</w:t>
      </w:r>
    </w:p>
    <w:p w14:paraId="0F50A77E" w14:textId="77777777" w:rsidR="00B877EA" w:rsidRDefault="00B877EA">
      <w:pPr>
        <w:pStyle w:val="BodyText"/>
        <w:numPr>
          <w:ilvl w:val="0"/>
          <w:numId w:val="9"/>
        </w:numPr>
      </w:pPr>
      <w:r>
        <w:t xml:space="preserve">Streaming </w:t>
      </w:r>
      <w:proofErr w:type="spellStart"/>
      <w:r>
        <w:t>adaptif</w:t>
      </w:r>
      <w:proofErr w:type="spellEnd"/>
    </w:p>
    <w:p w14:paraId="24365515" w14:textId="77777777" w:rsidR="00B877EA" w:rsidRDefault="00B877EA">
      <w:pPr>
        <w:pStyle w:val="BodyText"/>
        <w:numPr>
          <w:ilvl w:val="0"/>
          <w:numId w:val="9"/>
        </w:numPr>
      </w:pPr>
      <w:r>
        <w:t>Fine-grained quality control</w:t>
      </w:r>
    </w:p>
    <w:p w14:paraId="536AC4F8" w14:textId="77777777" w:rsidR="00B877EA" w:rsidRDefault="00B877EA" w:rsidP="00B877EA">
      <w:pPr>
        <w:pStyle w:val="BodyText"/>
        <w:numPr>
          <w:ilvl w:val="0"/>
          <w:numId w:val="9"/>
        </w:numPr>
      </w:pPr>
      <w:r>
        <w:t>Deployment pada edge device</w:t>
      </w:r>
    </w:p>
    <w:p w14:paraId="42133CBA" w14:textId="77777777" w:rsidR="00B877EA" w:rsidRDefault="00B877EA" w:rsidP="00B877EA">
      <w:pPr>
        <w:pStyle w:val="BodyText"/>
        <w:ind w:firstLine="0"/>
        <w:rPr>
          <w:b/>
          <w:bCs/>
        </w:rPr>
      </w:pPr>
      <w:r w:rsidRPr="00B877EA">
        <w:rPr>
          <w:b/>
          <w:bCs/>
        </w:rPr>
        <w:t xml:space="preserve">3.4. </w:t>
      </w:r>
      <w:proofErr w:type="spellStart"/>
      <w:r w:rsidRPr="00B877EA">
        <w:rPr>
          <w:b/>
          <w:bCs/>
        </w:rPr>
        <w:t>Visualisasi</w:t>
      </w:r>
      <w:proofErr w:type="spellEnd"/>
      <w:r w:rsidRPr="00B877EA">
        <w:rPr>
          <w:b/>
          <w:bCs/>
        </w:rPr>
        <w:t xml:space="preserve"> </w:t>
      </w:r>
      <w:proofErr w:type="spellStart"/>
      <w:r w:rsidRPr="00B877EA">
        <w:rPr>
          <w:b/>
          <w:bCs/>
        </w:rPr>
        <w:t>Arsitektur</w:t>
      </w:r>
      <w:proofErr w:type="spellEnd"/>
      <w:r w:rsidRPr="00B877EA">
        <w:rPr>
          <w:b/>
          <w:bCs/>
        </w:rPr>
        <w:t xml:space="preserve"> </w:t>
      </w:r>
      <w:proofErr w:type="spellStart"/>
      <w:r w:rsidRPr="00B877EA">
        <w:rPr>
          <w:b/>
          <w:bCs/>
        </w:rPr>
        <w:t>Komparatif</w:t>
      </w:r>
      <w:proofErr w:type="spellEnd"/>
    </w:p>
    <w:p w14:paraId="770D9537" w14:textId="5AF019F6" w:rsidR="007D1250" w:rsidRDefault="00B73DA7" w:rsidP="00B877EA">
      <w:pPr>
        <w:pStyle w:val="BodyText"/>
        <w:ind w:firstLine="0"/>
      </w:pPr>
      <w:r>
        <w:rPr>
          <w:noProof/>
        </w:rPr>
        <w:drawing>
          <wp:inline distT="0" distB="0" distL="0" distR="0" wp14:anchorId="5CDA71D9" wp14:editId="6E9B67F5">
            <wp:extent cx="3155950" cy="2101850"/>
            <wp:effectExtent l="0" t="0" r="0" b="0"/>
            <wp:docPr id="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6387" w14:textId="77777777" w:rsidR="00B877EA" w:rsidRPr="00B877EA" w:rsidRDefault="007D1250" w:rsidP="00B877EA">
      <w:pPr>
        <w:pStyle w:val="BodyText"/>
        <w:ind w:firstLine="0"/>
        <w:rPr>
          <w:b/>
          <w:bCs/>
        </w:rPr>
      </w:pPr>
      <w:r>
        <w:rPr>
          <w:b/>
          <w:bCs/>
        </w:rPr>
        <w:t xml:space="preserve">Fig. 1. </w:t>
      </w:r>
      <w:proofErr w:type="spellStart"/>
      <w:r>
        <w:rPr>
          <w:b/>
          <w:bCs/>
        </w:rPr>
        <w:t>Visualisasi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Arsitektur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Komparatif</w:t>
      </w:r>
      <w:proofErr w:type="spellEnd"/>
    </w:p>
    <w:p w14:paraId="45511852" w14:textId="77777777" w:rsidR="00AC251F" w:rsidRDefault="006F2594">
      <w:pPr>
        <w:pStyle w:val="Heading1"/>
      </w:pPr>
      <w:r w:rsidRPr="006F2594">
        <w:rPr>
          <w:lang w:val="en-US"/>
        </w:rPr>
        <w:t xml:space="preserve">Hasil dan </w:t>
      </w:r>
      <w:proofErr w:type="spellStart"/>
      <w:r w:rsidRPr="006F2594">
        <w:rPr>
          <w:lang w:val="en-US"/>
        </w:rPr>
        <w:t>Diskusi</w:t>
      </w:r>
      <w:proofErr w:type="spellEnd"/>
    </w:p>
    <w:p w14:paraId="531ED94E" w14:textId="77777777" w:rsidR="00FA2CBA" w:rsidRDefault="00FA2CBA" w:rsidP="00FA2CBA">
      <w:pPr>
        <w:pStyle w:val="BodyText"/>
        <w:ind w:firstLine="0"/>
        <w:rPr>
          <w:b/>
          <w:bCs/>
        </w:rPr>
      </w:pPr>
      <w:r w:rsidRPr="00FA2CBA">
        <w:rPr>
          <w:b/>
          <w:bCs/>
        </w:rPr>
        <w:t xml:space="preserve">4.1. </w:t>
      </w:r>
      <w:proofErr w:type="spellStart"/>
      <w:r w:rsidRPr="00FA2CBA">
        <w:rPr>
          <w:b/>
          <w:bCs/>
        </w:rPr>
        <w:t>Efisiensi</w:t>
      </w:r>
      <w:proofErr w:type="spellEnd"/>
      <w:r w:rsidRPr="00FA2CBA">
        <w:rPr>
          <w:b/>
          <w:bCs/>
        </w:rPr>
        <w:t xml:space="preserve"> </w:t>
      </w:r>
      <w:proofErr w:type="spellStart"/>
      <w:r w:rsidRPr="00FA2CBA">
        <w:rPr>
          <w:b/>
          <w:bCs/>
        </w:rPr>
        <w:t>Kompresi</w:t>
      </w:r>
      <w:proofErr w:type="spellEnd"/>
      <w:r w:rsidRPr="00FA2CBA">
        <w:rPr>
          <w:b/>
          <w:bCs/>
        </w:rPr>
        <w:t xml:space="preserve"> (Rate–Distortion Performance)</w:t>
      </w:r>
    </w:p>
    <w:p w14:paraId="6183652B" w14:textId="77777777" w:rsidR="00FA2CBA" w:rsidRDefault="00FA2CBA" w:rsidP="00FA2CBA">
      <w:pPr>
        <w:pStyle w:val="BodyText"/>
      </w:pPr>
      <w:r w:rsidRPr="00FA2CBA">
        <w:t xml:space="preserve">Salah </w:t>
      </w:r>
      <w:proofErr w:type="spellStart"/>
      <w:r w:rsidRPr="00FA2CBA">
        <w:t>satu</w:t>
      </w:r>
      <w:proofErr w:type="spellEnd"/>
      <w:r w:rsidRPr="00FA2CBA">
        <w:t xml:space="preserve"> </w:t>
      </w:r>
      <w:proofErr w:type="spellStart"/>
      <w:r w:rsidRPr="00FA2CBA">
        <w:t>aspek</w:t>
      </w:r>
      <w:proofErr w:type="spellEnd"/>
      <w:r w:rsidRPr="00FA2CBA">
        <w:t xml:space="preserve"> </w:t>
      </w:r>
      <w:proofErr w:type="spellStart"/>
      <w:r w:rsidRPr="00FA2CBA">
        <w:t>utama</w:t>
      </w:r>
      <w:proofErr w:type="spellEnd"/>
      <w:r w:rsidRPr="00FA2CBA">
        <w:t xml:space="preserve"> </w:t>
      </w:r>
      <w:proofErr w:type="spellStart"/>
      <w:r w:rsidRPr="00FA2CBA">
        <w:t>dalam</w:t>
      </w:r>
      <w:proofErr w:type="spellEnd"/>
      <w:r w:rsidRPr="00FA2CBA">
        <w:t xml:space="preserve"> </w:t>
      </w:r>
      <w:proofErr w:type="spellStart"/>
      <w:r w:rsidRPr="00FA2CBA">
        <w:t>evaluasi</w:t>
      </w:r>
      <w:proofErr w:type="spellEnd"/>
      <w:r w:rsidRPr="00FA2CBA">
        <w:t xml:space="preserve"> NVC </w:t>
      </w:r>
      <w:proofErr w:type="spellStart"/>
      <w:r w:rsidRPr="00FA2CBA">
        <w:t>adalah</w:t>
      </w:r>
      <w:proofErr w:type="spellEnd"/>
      <w:r w:rsidRPr="00FA2CBA">
        <w:t xml:space="preserve"> </w:t>
      </w:r>
      <w:proofErr w:type="spellStart"/>
      <w:r w:rsidRPr="00FA2CBA">
        <w:t>efisiensi</w:t>
      </w:r>
      <w:proofErr w:type="spellEnd"/>
      <w:r w:rsidRPr="00FA2CBA">
        <w:t xml:space="preserve"> bitrate, yang </w:t>
      </w:r>
      <w:proofErr w:type="spellStart"/>
      <w:r w:rsidRPr="00FA2CBA">
        <w:t>diukur</w:t>
      </w:r>
      <w:proofErr w:type="spellEnd"/>
      <w:r w:rsidRPr="00FA2CBA">
        <w:t xml:space="preserve"> </w:t>
      </w:r>
      <w:proofErr w:type="spellStart"/>
      <w:r w:rsidRPr="00FA2CBA">
        <w:t>dengan</w:t>
      </w:r>
      <w:proofErr w:type="spellEnd"/>
      <w:r w:rsidRPr="00FA2CBA">
        <w:t xml:space="preserve"> </w:t>
      </w:r>
      <w:r w:rsidRPr="00FA2CBA">
        <w:rPr>
          <w:i/>
          <w:iCs/>
        </w:rPr>
        <w:t>Bitrate Saving</w:t>
      </w:r>
      <w:r w:rsidRPr="00FA2CBA">
        <w:t xml:space="preserve"> </w:t>
      </w:r>
      <w:proofErr w:type="spellStart"/>
      <w:r w:rsidRPr="00FA2CBA">
        <w:t>terhadap</w:t>
      </w:r>
      <w:proofErr w:type="spellEnd"/>
      <w:r w:rsidRPr="00FA2CBA">
        <w:t xml:space="preserve"> </w:t>
      </w:r>
      <w:proofErr w:type="spellStart"/>
      <w:r w:rsidRPr="00FA2CBA">
        <w:t>standar</w:t>
      </w:r>
      <w:proofErr w:type="spellEnd"/>
      <w:r w:rsidRPr="00FA2CBA">
        <w:t xml:space="preserve"> codec </w:t>
      </w:r>
      <w:proofErr w:type="spellStart"/>
      <w:r w:rsidRPr="00FA2CBA">
        <w:t>referensi</w:t>
      </w:r>
      <w:proofErr w:type="spellEnd"/>
      <w:r w:rsidRPr="00FA2CBA">
        <w:t xml:space="preserve"> </w:t>
      </w:r>
      <w:proofErr w:type="spellStart"/>
      <w:r w:rsidRPr="00FA2CBA">
        <w:t>seperti</w:t>
      </w:r>
      <w:proofErr w:type="spellEnd"/>
      <w:r w:rsidRPr="00FA2CBA">
        <w:t xml:space="preserve"> HM (HEVC Model) dan VTM (VVC Test Model). </w:t>
      </w:r>
      <w:proofErr w:type="spellStart"/>
      <w:r w:rsidRPr="00FA2CBA">
        <w:t>Penilaian</w:t>
      </w:r>
      <w:proofErr w:type="spellEnd"/>
      <w:r w:rsidRPr="00FA2CBA">
        <w:t xml:space="preserve"> </w:t>
      </w:r>
      <w:proofErr w:type="spellStart"/>
      <w:r w:rsidRPr="00FA2CBA">
        <w:t>dilakukan</w:t>
      </w:r>
      <w:proofErr w:type="spellEnd"/>
      <w:r w:rsidRPr="00FA2CBA">
        <w:t xml:space="preserve"> </w:t>
      </w:r>
      <w:proofErr w:type="spellStart"/>
      <w:r w:rsidRPr="00FA2CBA">
        <w:t>berdasarkan</w:t>
      </w:r>
      <w:proofErr w:type="spellEnd"/>
      <w:r w:rsidRPr="00FA2CBA">
        <w:t xml:space="preserve"> </w:t>
      </w:r>
      <w:proofErr w:type="spellStart"/>
      <w:r w:rsidRPr="00FA2CBA">
        <w:t>metrik</w:t>
      </w:r>
      <w:proofErr w:type="spellEnd"/>
      <w:r w:rsidRPr="00FA2CBA">
        <w:t xml:space="preserve"> </w:t>
      </w:r>
      <w:proofErr w:type="spellStart"/>
      <w:r w:rsidRPr="00FA2CBA">
        <w:t>distorsi</w:t>
      </w:r>
      <w:proofErr w:type="spellEnd"/>
      <w:r w:rsidRPr="00FA2CBA">
        <w:t xml:space="preserve"> PSNR dan MS-SSIM.</w:t>
      </w:r>
    </w:p>
    <w:p w14:paraId="08CD08AD" w14:textId="53090537" w:rsidR="00FA2CBA" w:rsidRDefault="00B73DA7" w:rsidP="00FA2CBA">
      <w:pPr>
        <w:pStyle w:val="BodyText"/>
        <w:rPr>
          <w:noProof/>
        </w:rPr>
      </w:pPr>
      <w:r w:rsidRPr="004B393F">
        <w:rPr>
          <w:noProof/>
        </w:rPr>
        <w:drawing>
          <wp:inline distT="0" distB="0" distL="0" distR="0" wp14:anchorId="434E7137" wp14:editId="7F735494">
            <wp:extent cx="3194050" cy="15557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A9F">
        <w:rPr>
          <w:noProof/>
        </w:rPr>
        <w:t xml:space="preserve">Fig. </w:t>
      </w:r>
      <w:r w:rsidR="007D1250">
        <w:rPr>
          <w:noProof/>
        </w:rPr>
        <w:t>2</w:t>
      </w:r>
      <w:r w:rsidR="00952A9F">
        <w:rPr>
          <w:noProof/>
        </w:rPr>
        <w:t>. Perbandingan Bitrate Saving vs HM antara model NVC</w:t>
      </w:r>
    </w:p>
    <w:p w14:paraId="3CD29776" w14:textId="77777777" w:rsidR="00FA2CBA" w:rsidRPr="00FA2CBA" w:rsidRDefault="00FA2CBA" w:rsidP="00FA2CBA">
      <w:pPr>
        <w:pStyle w:val="BodyText"/>
      </w:pPr>
    </w:p>
    <w:p w14:paraId="76094FB3" w14:textId="2B75688F" w:rsidR="00FA2CBA" w:rsidRDefault="00B73DA7">
      <w:pPr>
        <w:pStyle w:val="BodyText"/>
        <w:rPr>
          <w:noProof/>
        </w:rPr>
      </w:pPr>
      <w:r w:rsidRPr="004B393F">
        <w:rPr>
          <w:noProof/>
        </w:rPr>
        <w:drawing>
          <wp:inline distT="0" distB="0" distL="0" distR="0" wp14:anchorId="335A2D96" wp14:editId="68C24238">
            <wp:extent cx="3194050" cy="15621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6AF4" w14:textId="77777777" w:rsidR="00952A9F" w:rsidRDefault="00952A9F" w:rsidP="00952A9F">
      <w:pPr>
        <w:pStyle w:val="BodyText"/>
        <w:ind w:firstLine="0"/>
        <w:rPr>
          <w:noProof/>
        </w:rPr>
      </w:pPr>
      <w:r>
        <w:rPr>
          <w:noProof/>
        </w:rPr>
        <w:t xml:space="preserve">Fig. </w:t>
      </w:r>
      <w:r w:rsidR="007D1250">
        <w:rPr>
          <w:noProof/>
        </w:rPr>
        <w:t>3</w:t>
      </w:r>
      <w:r>
        <w:rPr>
          <w:noProof/>
        </w:rPr>
        <w:t>. Perbandingan Bitrate Saving vs VTM antara model NVC</w:t>
      </w:r>
    </w:p>
    <w:tbl>
      <w:tblPr>
        <w:tblpPr w:leftFromText="180" w:rightFromText="180" w:vertAnchor="text" w:horzAnchor="page" w:tblpX="6116" w:tblpY="167"/>
        <w:tblW w:w="56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8"/>
        <w:gridCol w:w="1617"/>
        <w:gridCol w:w="825"/>
        <w:gridCol w:w="762"/>
        <w:gridCol w:w="823"/>
        <w:gridCol w:w="743"/>
      </w:tblGrid>
      <w:tr w:rsidR="00F26C57" w:rsidRPr="00F26C57" w14:paraId="3D314564" w14:textId="77777777" w:rsidTr="00F26C57">
        <w:trPr>
          <w:trHeight w:val="175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B0641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Model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BCFDE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proofErr w:type="spellStart"/>
            <w:r w:rsidRPr="00F26C57">
              <w:rPr>
                <w:lang w:val="en-ID"/>
              </w:rPr>
              <w:t>Pendekatan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252D7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BD-Rate vs HM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0B7C1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BD-Rate vs VTM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6430E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proofErr w:type="spellStart"/>
            <w:r w:rsidRPr="00F26C57">
              <w:rPr>
                <w:lang w:val="en-ID"/>
              </w:rPr>
              <w:t>Dominan</w:t>
            </w:r>
            <w:proofErr w:type="spellEnd"/>
            <w:r w:rsidRPr="00F26C57">
              <w:rPr>
                <w:lang w:val="en-ID"/>
              </w:rPr>
              <w:t xml:space="preserve">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71EB1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Rate Control</w:t>
            </w:r>
          </w:p>
        </w:tc>
      </w:tr>
      <w:tr w:rsidR="00F26C57" w:rsidRPr="00F26C57" w14:paraId="019BE98A" w14:textId="77777777" w:rsidTr="00F26C57">
        <w:trPr>
          <w:trHeight w:val="20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FE60C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DCVC-DC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9103B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Conditional + Hierarchical Coding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09846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-20.00%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EA48C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~-4%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B7703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MS-SSIM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173FF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>
              <w:rPr>
                <w:lang w:val="en-ID"/>
              </w:rPr>
              <w:t>X</w:t>
            </w:r>
          </w:p>
        </w:tc>
      </w:tr>
      <w:tr w:rsidR="00F26C57" w:rsidRPr="00F26C57" w14:paraId="7A1A0256" w14:textId="77777777" w:rsidTr="00F26C57">
        <w:trPr>
          <w:trHeight w:val="20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AF5D3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DCVC-FM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57D51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Feature Modulation + Long GOP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54D51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-16.61%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3DB70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~-13%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64EAC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MS-SSIM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50767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rFonts w:ascii="Segoe UI Symbol" w:hAnsi="Segoe UI Symbol" w:cs="Segoe UI Symbol"/>
              </w:rPr>
              <w:t>✔</w:t>
            </w:r>
          </w:p>
        </w:tc>
      </w:tr>
      <w:tr w:rsidR="00F26C57" w:rsidRPr="00F26C57" w14:paraId="1AC723BF" w14:textId="77777777" w:rsidTr="00F26C57">
        <w:trPr>
          <w:trHeight w:val="21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88A43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DCVC-HEM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D1144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Conditional + Temporal Entropy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C513E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-5.56%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594CF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AA882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MS-SSIM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F5EDD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>
              <w:rPr>
                <w:lang w:val="en-ID"/>
              </w:rPr>
              <w:t>X</w:t>
            </w:r>
          </w:p>
        </w:tc>
      </w:tr>
      <w:tr w:rsidR="00F26C57" w:rsidRPr="00F26C57" w14:paraId="2C292F44" w14:textId="77777777" w:rsidTr="00F26C57">
        <w:trPr>
          <w:trHeight w:val="20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31998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Hybrid Entropy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D9CC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Spatial-Temporal Entropy Hybrid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5516F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~-18%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1DF7F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~-10%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F29D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MS-SSIM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344F4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rFonts w:ascii="Segoe UI Symbol" w:hAnsi="Segoe UI Symbol" w:cs="Segoe UI Symbol"/>
              </w:rPr>
              <w:t>✔</w:t>
            </w:r>
          </w:p>
        </w:tc>
      </w:tr>
      <w:tr w:rsidR="00F26C57" w:rsidRPr="00F26C57" w14:paraId="47EEF145" w14:textId="77777777" w:rsidTr="00F26C57">
        <w:trPr>
          <w:trHeight w:val="20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70963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proofErr w:type="spellStart"/>
            <w:r w:rsidRPr="00F26C57">
              <w:rPr>
                <w:lang w:val="en-ID"/>
              </w:rPr>
              <w:t>SlimVC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FF1F4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proofErr w:type="spellStart"/>
            <w:r w:rsidRPr="00F26C57">
              <w:rPr>
                <w:lang w:val="en-ID"/>
              </w:rPr>
              <w:t>Slimmable</w:t>
            </w:r>
            <w:proofErr w:type="spellEnd"/>
            <w:r w:rsidRPr="00F26C57">
              <w:rPr>
                <w:lang w:val="en-ID"/>
              </w:rPr>
              <w:t xml:space="preserve"> Autoencoder + QS Control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2196D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~-10%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20C6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~-10%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40BEB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MS-SSIM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A14DA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rFonts w:ascii="Segoe UI Symbol" w:hAnsi="Segoe UI Symbol" w:cs="Segoe UI Symbol"/>
              </w:rPr>
              <w:t>✔</w:t>
            </w:r>
          </w:p>
        </w:tc>
      </w:tr>
      <w:tr w:rsidR="00F26C57" w:rsidRPr="00F26C57" w14:paraId="59F22DD9" w14:textId="77777777" w:rsidTr="00F26C57">
        <w:trPr>
          <w:trHeight w:val="21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ACA7F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proofErr w:type="spellStart"/>
            <w:r w:rsidRPr="00F26C57">
              <w:rPr>
                <w:lang w:val="en-ID"/>
              </w:rPr>
              <w:t>HiNeRV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7293B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Implicit Representation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56DA9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&gt;0% (</w:t>
            </w:r>
            <w:proofErr w:type="spellStart"/>
            <w:r w:rsidRPr="00F26C57">
              <w:rPr>
                <w:lang w:val="en-ID"/>
              </w:rPr>
              <w:t>lebih</w:t>
            </w:r>
            <w:proofErr w:type="spellEnd"/>
            <w:r w:rsidRPr="00F26C57">
              <w:rPr>
                <w:lang w:val="en-ID"/>
              </w:rPr>
              <w:t xml:space="preserve"> </w:t>
            </w:r>
            <w:proofErr w:type="spellStart"/>
            <w:r w:rsidRPr="00F26C57">
              <w:rPr>
                <w:lang w:val="en-ID"/>
              </w:rPr>
              <w:t>besar</w:t>
            </w:r>
            <w:proofErr w:type="spellEnd"/>
            <w:r w:rsidRPr="00F26C57">
              <w:rPr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D332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&gt;0% (</w:t>
            </w:r>
            <w:proofErr w:type="spellStart"/>
            <w:r w:rsidRPr="00F26C57">
              <w:rPr>
                <w:lang w:val="en-ID"/>
              </w:rPr>
              <w:t>lebih</w:t>
            </w:r>
            <w:proofErr w:type="spellEnd"/>
            <w:r w:rsidRPr="00F26C57">
              <w:rPr>
                <w:lang w:val="en-ID"/>
              </w:rPr>
              <w:t xml:space="preserve"> </w:t>
            </w:r>
            <w:proofErr w:type="spellStart"/>
            <w:r w:rsidRPr="00F26C57">
              <w:rPr>
                <w:lang w:val="en-ID"/>
              </w:rPr>
              <w:t>besar</w:t>
            </w:r>
            <w:proofErr w:type="spellEnd"/>
            <w:r w:rsidRPr="00F26C57">
              <w:rPr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F0719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00D12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>
              <w:rPr>
                <w:lang w:val="en-ID"/>
              </w:rPr>
              <w:t>X</w:t>
            </w:r>
          </w:p>
        </w:tc>
      </w:tr>
      <w:tr w:rsidR="00F26C57" w:rsidRPr="00F26C57" w14:paraId="7920EFEF" w14:textId="77777777" w:rsidTr="00F26C57">
        <w:trPr>
          <w:trHeight w:val="19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5D485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proofErr w:type="spellStart"/>
            <w:r w:rsidRPr="00F26C57">
              <w:rPr>
                <w:lang w:val="en-ID"/>
              </w:rPr>
              <w:t>NeRV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6D85F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 xml:space="preserve">INR </w:t>
            </w:r>
            <w:proofErr w:type="spellStart"/>
            <w:r w:rsidRPr="00F26C57">
              <w:rPr>
                <w:lang w:val="en-ID"/>
              </w:rPr>
              <w:t>generatif</w:t>
            </w:r>
            <w:proofErr w:type="spellEnd"/>
            <w:r w:rsidRPr="00F26C57">
              <w:rPr>
                <w:lang w:val="en-ID"/>
              </w:rPr>
              <w:t xml:space="preserve"> </w:t>
            </w:r>
            <w:proofErr w:type="spellStart"/>
            <w:r w:rsidRPr="00F26C57">
              <w:rPr>
                <w:lang w:val="en-ID"/>
              </w:rPr>
              <w:t>awal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77720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&gt;0%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1CC76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&gt;0%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D896E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 w:rsidRPr="00F26C57">
              <w:rPr>
                <w:lang w:val="en-ID"/>
              </w:rPr>
              <w:t>MSE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E3481" w14:textId="77777777" w:rsidR="00F26C57" w:rsidRPr="00F26C57" w:rsidRDefault="00F26C57" w:rsidP="00F26C57">
            <w:pPr>
              <w:pStyle w:val="tablecolhead"/>
              <w:snapToGrid w:val="0"/>
              <w:rPr>
                <w:lang w:val="en-ID"/>
              </w:rPr>
            </w:pPr>
            <w:r>
              <w:rPr>
                <w:lang w:val="en-ID"/>
              </w:rPr>
              <w:t>X</w:t>
            </w:r>
          </w:p>
        </w:tc>
      </w:tr>
    </w:tbl>
    <w:p w14:paraId="7FA19111" w14:textId="77777777" w:rsidR="00427D39" w:rsidRDefault="00427D39">
      <w:pPr>
        <w:pStyle w:val="BodyText"/>
      </w:pPr>
    </w:p>
    <w:p w14:paraId="74473315" w14:textId="77777777" w:rsidR="00427D39" w:rsidRDefault="00427D39">
      <w:pPr>
        <w:pStyle w:val="BodyText"/>
        <w:rPr>
          <w:noProof/>
        </w:rPr>
      </w:pPr>
    </w:p>
    <w:p w14:paraId="6A7F9AD9" w14:textId="77777777" w:rsidR="00952A9F" w:rsidRDefault="0076336E" w:rsidP="0076336E">
      <w:pPr>
        <w:pStyle w:val="BodyText"/>
        <w:ind w:firstLine="0"/>
        <w:rPr>
          <w:noProof/>
        </w:rPr>
      </w:pPr>
      <w:r>
        <w:rPr>
          <w:noProof/>
        </w:rPr>
        <w:t>Tabel 1. Tabel Efisiensi Kompresi</w:t>
      </w:r>
    </w:p>
    <w:p w14:paraId="3C64582A" w14:textId="77777777" w:rsidR="00546B1C" w:rsidRDefault="00546B1C">
      <w:pPr>
        <w:pStyle w:val="BodyText"/>
        <w:rPr>
          <w:noProof/>
        </w:rPr>
      </w:pPr>
    </w:p>
    <w:p w14:paraId="70971B39" w14:textId="77777777" w:rsidR="00546B1C" w:rsidRDefault="00546B1C">
      <w:pPr>
        <w:pStyle w:val="BodyText"/>
      </w:pPr>
      <w:r w:rsidRPr="00546B1C">
        <w:t xml:space="preserve">Model </w:t>
      </w:r>
      <w:r w:rsidRPr="00546B1C">
        <w:rPr>
          <w:b/>
          <w:bCs/>
        </w:rPr>
        <w:t>DCVC-DC</w:t>
      </w:r>
      <w:r w:rsidRPr="00546B1C">
        <w:t xml:space="preserve"> </w:t>
      </w:r>
      <w:proofErr w:type="spellStart"/>
      <w:r w:rsidRPr="00546B1C">
        <w:t>memberikan</w:t>
      </w:r>
      <w:proofErr w:type="spellEnd"/>
      <w:r w:rsidRPr="00546B1C">
        <w:t xml:space="preserve"> </w:t>
      </w:r>
      <w:proofErr w:type="spellStart"/>
      <w:r w:rsidRPr="00546B1C">
        <w:t>penghematan</w:t>
      </w:r>
      <w:proofErr w:type="spellEnd"/>
      <w:r w:rsidRPr="00546B1C">
        <w:t xml:space="preserve"> bitrate </w:t>
      </w:r>
      <w:proofErr w:type="spellStart"/>
      <w:r w:rsidRPr="00546B1C">
        <w:t>terbaik</w:t>
      </w:r>
      <w:proofErr w:type="spellEnd"/>
      <w:r w:rsidRPr="00546B1C">
        <w:t xml:space="preserve"> </w:t>
      </w:r>
      <w:proofErr w:type="spellStart"/>
      <w:r w:rsidRPr="00546B1C">
        <w:t>terhadap</w:t>
      </w:r>
      <w:proofErr w:type="spellEnd"/>
      <w:r w:rsidRPr="00546B1C">
        <w:t xml:space="preserve"> HM (~20%) </w:t>
      </w:r>
      <w:proofErr w:type="spellStart"/>
      <w:r w:rsidRPr="00546B1C">
        <w:t>dengan</w:t>
      </w:r>
      <w:proofErr w:type="spellEnd"/>
      <w:r w:rsidRPr="00546B1C">
        <w:t xml:space="preserve"> </w:t>
      </w:r>
      <w:proofErr w:type="spellStart"/>
      <w:r w:rsidRPr="00546B1C">
        <w:t>efisiensi</w:t>
      </w:r>
      <w:proofErr w:type="spellEnd"/>
      <w:r w:rsidRPr="00546B1C">
        <w:t xml:space="preserve"> </w:t>
      </w:r>
      <w:proofErr w:type="spellStart"/>
      <w:r w:rsidRPr="00546B1C">
        <w:t>mendekati</w:t>
      </w:r>
      <w:proofErr w:type="spellEnd"/>
      <w:r w:rsidRPr="00546B1C">
        <w:t xml:space="preserve"> VVC.</w:t>
      </w:r>
      <w:r>
        <w:t xml:space="preserve"> </w:t>
      </w:r>
      <w:r w:rsidRPr="00546B1C">
        <w:rPr>
          <w:b/>
          <w:bCs/>
        </w:rPr>
        <w:t>Hybrid Entropy</w:t>
      </w:r>
      <w:r w:rsidRPr="00546B1C">
        <w:t xml:space="preserve"> </w:t>
      </w:r>
      <w:proofErr w:type="spellStart"/>
      <w:r w:rsidRPr="00546B1C">
        <w:t>mendekati</w:t>
      </w:r>
      <w:proofErr w:type="spellEnd"/>
      <w:r w:rsidRPr="00546B1C">
        <w:t xml:space="preserve"> </w:t>
      </w:r>
      <w:proofErr w:type="spellStart"/>
      <w:r w:rsidRPr="00546B1C">
        <w:t>performa</w:t>
      </w:r>
      <w:proofErr w:type="spellEnd"/>
      <w:r w:rsidRPr="00546B1C">
        <w:t xml:space="preserve"> DCVC-FM </w:t>
      </w:r>
      <w:proofErr w:type="spellStart"/>
      <w:r w:rsidRPr="00546B1C">
        <w:t>meskipun</w:t>
      </w:r>
      <w:proofErr w:type="spellEnd"/>
      <w:r w:rsidRPr="00546B1C">
        <w:t xml:space="preserve"> lebih </w:t>
      </w:r>
      <w:proofErr w:type="spellStart"/>
      <w:r w:rsidRPr="00546B1C">
        <w:t>sederhana</w:t>
      </w:r>
      <w:proofErr w:type="spellEnd"/>
      <w:r w:rsidRPr="00546B1C">
        <w:t xml:space="preserve"> </w:t>
      </w:r>
      <w:proofErr w:type="spellStart"/>
      <w:r w:rsidRPr="00546B1C">
        <w:t>secara</w:t>
      </w:r>
      <w:proofErr w:type="spellEnd"/>
      <w:r w:rsidRPr="00546B1C">
        <w:t xml:space="preserve"> </w:t>
      </w:r>
      <w:proofErr w:type="spellStart"/>
      <w:r w:rsidRPr="00546B1C">
        <w:t>arsitektural</w:t>
      </w:r>
      <w:proofErr w:type="spellEnd"/>
      <w:r w:rsidRPr="00546B1C">
        <w:t>.</w:t>
      </w:r>
      <w:r>
        <w:t xml:space="preserve"> </w:t>
      </w:r>
      <w:r w:rsidRPr="00546B1C">
        <w:t xml:space="preserve">Model INR </w:t>
      </w:r>
      <w:proofErr w:type="spellStart"/>
      <w:r w:rsidRPr="00546B1C">
        <w:t>seperti</w:t>
      </w:r>
      <w:proofErr w:type="spellEnd"/>
      <w:r w:rsidRPr="00546B1C">
        <w:t xml:space="preserve"> </w:t>
      </w:r>
      <w:proofErr w:type="spellStart"/>
      <w:r w:rsidRPr="00546B1C">
        <w:t>NeRV</w:t>
      </w:r>
      <w:proofErr w:type="spellEnd"/>
      <w:r w:rsidRPr="00546B1C">
        <w:t xml:space="preserve"> dan </w:t>
      </w:r>
      <w:proofErr w:type="spellStart"/>
      <w:r w:rsidRPr="00546B1C">
        <w:t>HiNeRV</w:t>
      </w:r>
      <w:proofErr w:type="spellEnd"/>
      <w:r w:rsidRPr="00546B1C">
        <w:t xml:space="preserve"> </w:t>
      </w:r>
      <w:proofErr w:type="spellStart"/>
      <w:r w:rsidRPr="00546B1C">
        <w:t>masih</w:t>
      </w:r>
      <w:proofErr w:type="spellEnd"/>
      <w:r w:rsidRPr="00546B1C">
        <w:t xml:space="preserve"> </w:t>
      </w:r>
      <w:proofErr w:type="spellStart"/>
      <w:r w:rsidRPr="00546B1C">
        <w:t>tertinggal</w:t>
      </w:r>
      <w:proofErr w:type="spellEnd"/>
      <w:r w:rsidRPr="00546B1C">
        <w:t xml:space="preserve"> </w:t>
      </w:r>
      <w:proofErr w:type="spellStart"/>
      <w:r w:rsidRPr="00546B1C">
        <w:t>dari</w:t>
      </w:r>
      <w:proofErr w:type="spellEnd"/>
      <w:r w:rsidRPr="00546B1C">
        <w:t xml:space="preserve"> </w:t>
      </w:r>
      <w:proofErr w:type="spellStart"/>
      <w:r w:rsidRPr="00546B1C">
        <w:t>sisi</w:t>
      </w:r>
      <w:proofErr w:type="spellEnd"/>
      <w:r w:rsidRPr="00546B1C">
        <w:t xml:space="preserve"> </w:t>
      </w:r>
      <w:proofErr w:type="spellStart"/>
      <w:r w:rsidRPr="00546B1C">
        <w:t>kompresi</w:t>
      </w:r>
      <w:proofErr w:type="spellEnd"/>
      <w:r w:rsidRPr="00546B1C">
        <w:t xml:space="preserve">, tapi </w:t>
      </w:r>
      <w:proofErr w:type="spellStart"/>
      <w:r w:rsidRPr="00546B1C">
        <w:t>unggul</w:t>
      </w:r>
      <w:proofErr w:type="spellEnd"/>
      <w:r w:rsidRPr="00546B1C">
        <w:t xml:space="preserve"> di area lain (</w:t>
      </w:r>
      <w:proofErr w:type="spellStart"/>
      <w:r w:rsidRPr="00546B1C">
        <w:t>lihat</w:t>
      </w:r>
      <w:proofErr w:type="spellEnd"/>
      <w:r w:rsidRPr="00546B1C">
        <w:t xml:space="preserve"> 4.3 dan 4.4).</w:t>
      </w:r>
    </w:p>
    <w:p w14:paraId="6FFC3CFC" w14:textId="77777777" w:rsidR="00546B1C" w:rsidRDefault="00546B1C" w:rsidP="00546B1C">
      <w:pPr>
        <w:pStyle w:val="BodyText"/>
        <w:ind w:firstLine="0"/>
        <w:rPr>
          <w:b/>
          <w:bCs/>
        </w:rPr>
      </w:pPr>
      <w:r w:rsidRPr="00546B1C">
        <w:rPr>
          <w:b/>
          <w:bCs/>
        </w:rPr>
        <w:t xml:space="preserve">4.2. </w:t>
      </w:r>
      <w:proofErr w:type="spellStart"/>
      <w:r w:rsidRPr="00546B1C">
        <w:rPr>
          <w:b/>
          <w:bCs/>
        </w:rPr>
        <w:t>Kompleksitas</w:t>
      </w:r>
      <w:proofErr w:type="spellEnd"/>
      <w:r w:rsidRPr="00546B1C">
        <w:rPr>
          <w:b/>
          <w:bCs/>
        </w:rPr>
        <w:t xml:space="preserve"> </w:t>
      </w:r>
      <w:proofErr w:type="spellStart"/>
      <w:r w:rsidRPr="00546B1C">
        <w:rPr>
          <w:b/>
          <w:bCs/>
        </w:rPr>
        <w:t>Komputasi</w:t>
      </w:r>
      <w:proofErr w:type="spellEnd"/>
      <w:r w:rsidRPr="00546B1C">
        <w:rPr>
          <w:b/>
          <w:bCs/>
        </w:rPr>
        <w:t xml:space="preserve"> dan Waktu Decoding</w:t>
      </w:r>
    </w:p>
    <w:p w14:paraId="3ABC8350" w14:textId="77777777" w:rsidR="00546B1C" w:rsidRDefault="00546B1C" w:rsidP="00546B1C">
      <w:pPr>
        <w:pStyle w:val="BodyText"/>
      </w:pPr>
      <w:proofErr w:type="spellStart"/>
      <w:r w:rsidRPr="00546B1C">
        <w:t>Aspek</w:t>
      </w:r>
      <w:proofErr w:type="spellEnd"/>
      <w:r w:rsidRPr="00546B1C">
        <w:t xml:space="preserve"> </w:t>
      </w:r>
      <w:proofErr w:type="spellStart"/>
      <w:r w:rsidRPr="00546B1C">
        <w:t>penting</w:t>
      </w:r>
      <w:proofErr w:type="spellEnd"/>
      <w:r w:rsidRPr="00546B1C">
        <w:t xml:space="preserve"> </w:t>
      </w:r>
      <w:proofErr w:type="spellStart"/>
      <w:r w:rsidRPr="00546B1C">
        <w:t>lainnya</w:t>
      </w:r>
      <w:proofErr w:type="spellEnd"/>
      <w:r w:rsidRPr="00546B1C">
        <w:t xml:space="preserve"> </w:t>
      </w:r>
      <w:proofErr w:type="spellStart"/>
      <w:r w:rsidRPr="00546B1C">
        <w:t>adalah</w:t>
      </w:r>
      <w:proofErr w:type="spellEnd"/>
      <w:r w:rsidRPr="00546B1C">
        <w:t xml:space="preserve"> </w:t>
      </w:r>
      <w:proofErr w:type="spellStart"/>
      <w:r w:rsidRPr="00546B1C">
        <w:t>efisiensi</w:t>
      </w:r>
      <w:proofErr w:type="spellEnd"/>
      <w:r w:rsidRPr="00546B1C">
        <w:t xml:space="preserve"> </w:t>
      </w:r>
      <w:proofErr w:type="spellStart"/>
      <w:r w:rsidRPr="00546B1C">
        <w:t>komputasi</w:t>
      </w:r>
      <w:proofErr w:type="spellEnd"/>
      <w:r w:rsidRPr="00546B1C">
        <w:t xml:space="preserve">, </w:t>
      </w:r>
      <w:proofErr w:type="spellStart"/>
      <w:r w:rsidRPr="00546B1C">
        <w:t>terutama</w:t>
      </w:r>
      <w:proofErr w:type="spellEnd"/>
      <w:r w:rsidRPr="00546B1C">
        <w:t xml:space="preserve"> decoder time dan decoder MACs (Multiply-Accumulate operations) yang </w:t>
      </w:r>
      <w:proofErr w:type="spellStart"/>
      <w:r w:rsidRPr="00546B1C">
        <w:t>menentukan</w:t>
      </w:r>
      <w:proofErr w:type="spellEnd"/>
      <w:r w:rsidRPr="00546B1C">
        <w:t xml:space="preserve"> apakah model </w:t>
      </w:r>
      <w:proofErr w:type="spellStart"/>
      <w:r w:rsidRPr="00546B1C">
        <w:t>bisa</w:t>
      </w:r>
      <w:proofErr w:type="spellEnd"/>
      <w:r w:rsidRPr="00546B1C">
        <w:t xml:space="preserve"> </w:t>
      </w:r>
      <w:proofErr w:type="spellStart"/>
      <w:r w:rsidRPr="00546B1C">
        <w:t>digunakan</w:t>
      </w:r>
      <w:proofErr w:type="spellEnd"/>
      <w:r w:rsidRPr="00546B1C">
        <w:t xml:space="preserve"> di </w:t>
      </w:r>
      <w:proofErr w:type="spellStart"/>
      <w:r w:rsidRPr="00546B1C">
        <w:t>perangkat</w:t>
      </w:r>
      <w:proofErr w:type="spellEnd"/>
      <w:r w:rsidRPr="00546B1C">
        <w:t xml:space="preserve"> </w:t>
      </w:r>
      <w:proofErr w:type="spellStart"/>
      <w:r w:rsidRPr="00546B1C">
        <w:t>nyata</w:t>
      </w:r>
      <w:proofErr w:type="spellEnd"/>
      <w:r w:rsidRPr="00546B1C">
        <w:t xml:space="preserve"> (edge, mobile, </w:t>
      </w:r>
      <w:proofErr w:type="spellStart"/>
      <w:r w:rsidRPr="00546B1C">
        <w:t>dsb</w:t>
      </w:r>
      <w:proofErr w:type="spellEnd"/>
      <w:r w:rsidRPr="00546B1C">
        <w:t>).</w:t>
      </w:r>
    </w:p>
    <w:p w14:paraId="6D065FF6" w14:textId="77777777" w:rsidR="009C470B" w:rsidRDefault="009C470B" w:rsidP="00546B1C">
      <w:pPr>
        <w:pStyle w:val="BodyText"/>
        <w:rPr>
          <w:noProof/>
        </w:rPr>
      </w:pPr>
    </w:p>
    <w:p w14:paraId="289C60A5" w14:textId="34F0545B" w:rsidR="009C470B" w:rsidRDefault="00B73DA7" w:rsidP="50208731">
      <w:pPr>
        <w:pStyle w:val="BodyText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593AED5" wp14:editId="50434539">
            <wp:extent cx="3200400" cy="15621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296" w14:textId="77777777" w:rsidR="009C470B" w:rsidRDefault="00952A9F" w:rsidP="00952A9F">
      <w:pPr>
        <w:pStyle w:val="BodyText"/>
        <w:ind w:firstLine="0"/>
        <w:rPr>
          <w:noProof/>
        </w:rPr>
      </w:pPr>
      <w:r>
        <w:rPr>
          <w:noProof/>
        </w:rPr>
        <w:t xml:space="preserve">Fig. </w:t>
      </w:r>
      <w:r w:rsidR="007D1250">
        <w:rPr>
          <w:noProof/>
        </w:rPr>
        <w:t>4</w:t>
      </w:r>
      <w:r>
        <w:rPr>
          <w:noProof/>
        </w:rPr>
        <w:t>. Waktu Decoder pada resolusi 1080p pada semua model</w:t>
      </w:r>
    </w:p>
    <w:p w14:paraId="011C9367" w14:textId="77777777" w:rsidR="009C470B" w:rsidRDefault="009C470B" w:rsidP="00546B1C">
      <w:pPr>
        <w:pStyle w:val="BodyText"/>
        <w:rPr>
          <w:noProof/>
        </w:rPr>
      </w:pPr>
    </w:p>
    <w:p w14:paraId="404F7EA8" w14:textId="77777777" w:rsidR="009C470B" w:rsidRDefault="009C470B" w:rsidP="00546B1C">
      <w:pPr>
        <w:pStyle w:val="BodyText"/>
        <w:rPr>
          <w:noProof/>
        </w:rPr>
      </w:pPr>
    </w:p>
    <w:p w14:paraId="44BABB43" w14:textId="0F507546" w:rsidR="00952A9F" w:rsidRPr="004B393F" w:rsidRDefault="00B73DA7" w:rsidP="00546B1C">
      <w:pPr>
        <w:pStyle w:val="BodyText"/>
        <w:rPr>
          <w:noProof/>
        </w:rPr>
      </w:pPr>
      <w:r w:rsidRPr="004B393F">
        <w:rPr>
          <w:noProof/>
        </w:rPr>
        <w:drawing>
          <wp:inline distT="0" distB="0" distL="0" distR="0" wp14:anchorId="2DA6E4F7" wp14:editId="4820EB3A">
            <wp:extent cx="3200400" cy="15621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E28A" w14:textId="77777777" w:rsidR="009C470B" w:rsidRPr="004B393F" w:rsidRDefault="00952A9F" w:rsidP="00546B1C">
      <w:pPr>
        <w:pStyle w:val="BodyText"/>
        <w:rPr>
          <w:noProof/>
        </w:rPr>
      </w:pPr>
      <w:r>
        <w:rPr>
          <w:noProof/>
        </w:rPr>
        <w:t xml:space="preserve">Fig. </w:t>
      </w:r>
      <w:r w:rsidR="007D1250">
        <w:rPr>
          <w:noProof/>
        </w:rPr>
        <w:t>5</w:t>
      </w:r>
      <w:r>
        <w:rPr>
          <w:noProof/>
        </w:rPr>
        <w:t>. Perbandingan Decoder MACs pada semua model</w:t>
      </w:r>
    </w:p>
    <w:tbl>
      <w:tblPr>
        <w:tblW w:w="52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7"/>
        <w:gridCol w:w="1457"/>
        <w:gridCol w:w="1293"/>
        <w:gridCol w:w="1219"/>
      </w:tblGrid>
      <w:tr w:rsidR="00F26C57" w:rsidRPr="00F26C57" w14:paraId="1572D26A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35A2DF" w14:textId="77777777" w:rsidR="00F26C57" w:rsidRPr="00F26C57" w:rsidRDefault="00F26C57" w:rsidP="00F26C57">
            <w:pPr>
              <w:pStyle w:val="BodyText"/>
              <w:rPr>
                <w:b/>
                <w:bCs/>
                <w:noProof/>
                <w:lang w:val="en-ID"/>
              </w:rPr>
            </w:pPr>
            <w:r w:rsidRPr="00F26C57">
              <w:rPr>
                <w:b/>
                <w:bCs/>
                <w:noProof/>
                <w:lang w:val="en-ID"/>
              </w:rPr>
              <w:t>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B61D94" w14:textId="77777777" w:rsidR="00F26C57" w:rsidRPr="00F26C57" w:rsidRDefault="00F26C57" w:rsidP="00F26C57">
            <w:pPr>
              <w:pStyle w:val="BodyText"/>
              <w:rPr>
                <w:b/>
                <w:bCs/>
                <w:noProof/>
                <w:lang w:val="en-ID"/>
              </w:rPr>
            </w:pPr>
            <w:r w:rsidRPr="00F26C57">
              <w:rPr>
                <w:b/>
                <w:bCs/>
                <w:noProof/>
                <w:lang w:val="en-ID"/>
              </w:rPr>
              <w:t>Decoder Time (1080p)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98511" w14:textId="77777777" w:rsidR="00F26C57" w:rsidRPr="00F26C57" w:rsidRDefault="00F26C57" w:rsidP="00F26C57">
            <w:pPr>
              <w:pStyle w:val="BodyText"/>
              <w:rPr>
                <w:b/>
                <w:bCs/>
                <w:noProof/>
                <w:lang w:val="en-ID"/>
              </w:rPr>
            </w:pPr>
            <w:r w:rsidRPr="00F26C57">
              <w:rPr>
                <w:b/>
                <w:bCs/>
                <w:noProof/>
                <w:lang w:val="en-ID"/>
              </w:rPr>
              <w:t>Decoder 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B92AFE6" w14:textId="77777777" w:rsidR="00F26C57" w:rsidRPr="00F26C57" w:rsidRDefault="00F26C57" w:rsidP="00F26C57">
            <w:pPr>
              <w:pStyle w:val="BodyText"/>
              <w:rPr>
                <w:b/>
                <w:bCs/>
                <w:noProof/>
                <w:lang w:val="en-ID"/>
              </w:rPr>
            </w:pPr>
            <w:r w:rsidRPr="00F26C57">
              <w:rPr>
                <w:b/>
                <w:bCs/>
                <w:noProof/>
                <w:lang w:val="en-ID"/>
              </w:rPr>
              <w:t>Decoder Ringan</w:t>
            </w:r>
          </w:p>
        </w:tc>
      </w:tr>
      <w:tr w:rsidR="00F26C57" w:rsidRPr="00F26C57" w14:paraId="088422BA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EE766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HiNeRV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02B69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113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E68FB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181.86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5E5F8A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</w:tr>
      <w:tr w:rsidR="00F26C57" w:rsidRPr="00F26C57" w14:paraId="0C87D2DF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4FB22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NeRV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31EB8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161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0E4ABD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226.94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622F5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</w:tr>
      <w:tr w:rsidR="00F26C57" w:rsidRPr="00F26C57" w14:paraId="3EA35CEA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15B86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SlimVC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110B75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~220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150EF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~1500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BABAF6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</w:tr>
      <w:tr w:rsidR="00F26C57" w:rsidRPr="00F26C57" w14:paraId="5C5E7A77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045EA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Hybrid Entropy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6F1BC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~240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476F6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~1700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74A803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X</w:t>
            </w:r>
          </w:p>
        </w:tc>
      </w:tr>
      <w:tr w:rsidR="00F26C57" w:rsidRPr="00F26C57" w14:paraId="7EF44D77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D1F58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DCVC-FM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82CF6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251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1C9D5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4427.04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8E2DE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X</w:t>
            </w:r>
          </w:p>
        </w:tc>
      </w:tr>
      <w:tr w:rsidR="00F26C57" w:rsidRPr="00F26C57" w14:paraId="059E44D5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4CC0DE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DCVC-DC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0018F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264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876A2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2625.86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0BFAB9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X</w:t>
            </w:r>
          </w:p>
        </w:tc>
      </w:tr>
      <w:tr w:rsidR="00F26C57" w:rsidRPr="00F26C57" w14:paraId="0197EF6C" w14:textId="77777777" w:rsidTr="00F26C57">
        <w:trPr>
          <w:trHeight w:val="30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346A5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DCVC-HEM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79E250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264 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EBDDA4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2625.86 GMACs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A2E0D4" w14:textId="77777777" w:rsidR="00F26C57" w:rsidRPr="00F26C57" w:rsidRDefault="00F26C57" w:rsidP="00F26C57">
            <w:pPr>
              <w:pStyle w:val="BodyText"/>
              <w:rPr>
                <w:noProof/>
                <w:lang w:val="en-ID"/>
              </w:rPr>
            </w:pPr>
            <w:r w:rsidRPr="00F26C57">
              <w:rPr>
                <w:noProof/>
                <w:lang w:val="en-ID"/>
              </w:rPr>
              <w:t>X</w:t>
            </w:r>
          </w:p>
        </w:tc>
      </w:tr>
    </w:tbl>
    <w:p w14:paraId="3CC8C3DF" w14:textId="77777777" w:rsidR="0076336E" w:rsidRPr="004B393F" w:rsidRDefault="0076336E" w:rsidP="00546B1C">
      <w:pPr>
        <w:pStyle w:val="BodyText"/>
        <w:rPr>
          <w:noProof/>
        </w:rPr>
      </w:pPr>
    </w:p>
    <w:p w14:paraId="7D0F2058" w14:textId="77777777" w:rsidR="009C470B" w:rsidRPr="004B393F" w:rsidRDefault="0076336E" w:rsidP="00546B1C">
      <w:pPr>
        <w:pStyle w:val="BodyText"/>
        <w:rPr>
          <w:noProof/>
        </w:rPr>
      </w:pPr>
      <w:r>
        <w:rPr>
          <w:noProof/>
        </w:rPr>
        <w:t>Tabel 2. Tabel Kompleksitas Komputas dan Waktu Decoding</w:t>
      </w:r>
    </w:p>
    <w:p w14:paraId="4858CF92" w14:textId="77777777" w:rsidR="009C470B" w:rsidRDefault="009C470B" w:rsidP="00546B1C">
      <w:pPr>
        <w:pStyle w:val="BodyText"/>
      </w:pPr>
    </w:p>
    <w:p w14:paraId="121FFAC5" w14:textId="77777777" w:rsidR="009C470B" w:rsidRDefault="009C470B" w:rsidP="00546B1C">
      <w:pPr>
        <w:pStyle w:val="BodyText"/>
      </w:pPr>
      <w:proofErr w:type="spellStart"/>
      <w:r w:rsidRPr="009C470B">
        <w:rPr>
          <w:b/>
          <w:bCs/>
        </w:rPr>
        <w:t>HiNeRV</w:t>
      </w:r>
      <w:proofErr w:type="spellEnd"/>
      <w:r w:rsidRPr="009C470B">
        <w:t xml:space="preserve"> </w:t>
      </w:r>
      <w:proofErr w:type="spellStart"/>
      <w:r w:rsidRPr="009C470B">
        <w:t>adalah</w:t>
      </w:r>
      <w:proofErr w:type="spellEnd"/>
      <w:r w:rsidRPr="009C470B">
        <w:t xml:space="preserve"> model </w:t>
      </w:r>
      <w:proofErr w:type="spellStart"/>
      <w:r w:rsidRPr="009C470B">
        <w:t>tercepat</w:t>
      </w:r>
      <w:proofErr w:type="spellEnd"/>
      <w:r w:rsidRPr="009C470B">
        <w:t xml:space="preserve"> dan paling </w:t>
      </w:r>
      <w:proofErr w:type="spellStart"/>
      <w:r w:rsidRPr="009C470B">
        <w:t>ringan</w:t>
      </w:r>
      <w:proofErr w:type="spellEnd"/>
      <w:r w:rsidRPr="009C470B">
        <w:t>, ideal untuk edge deployment.</w:t>
      </w:r>
      <w:r>
        <w:t xml:space="preserve"> </w:t>
      </w:r>
      <w:proofErr w:type="spellStart"/>
      <w:r w:rsidRPr="009C470B">
        <w:rPr>
          <w:b/>
          <w:bCs/>
        </w:rPr>
        <w:t>SlimVC</w:t>
      </w:r>
      <w:proofErr w:type="spellEnd"/>
      <w:r w:rsidRPr="009C470B">
        <w:t xml:space="preserve"> </w:t>
      </w:r>
      <w:proofErr w:type="spellStart"/>
      <w:r w:rsidRPr="009C470B">
        <w:t>memberikan</w:t>
      </w:r>
      <w:proofErr w:type="spellEnd"/>
      <w:r w:rsidRPr="009C470B">
        <w:t xml:space="preserve"> </w:t>
      </w:r>
      <w:proofErr w:type="spellStart"/>
      <w:r w:rsidRPr="009C470B">
        <w:t>keseimbangan</w:t>
      </w:r>
      <w:proofErr w:type="spellEnd"/>
      <w:r w:rsidRPr="009C470B">
        <w:t xml:space="preserve"> </w:t>
      </w:r>
      <w:proofErr w:type="spellStart"/>
      <w:r w:rsidRPr="009C470B">
        <w:t>antara</w:t>
      </w:r>
      <w:proofErr w:type="spellEnd"/>
      <w:r w:rsidRPr="009C470B">
        <w:t xml:space="preserve"> </w:t>
      </w:r>
      <w:proofErr w:type="spellStart"/>
      <w:r w:rsidRPr="009C470B">
        <w:t>efisiensi</w:t>
      </w:r>
      <w:proofErr w:type="spellEnd"/>
      <w:r w:rsidRPr="009C470B">
        <w:t xml:space="preserve"> dan </w:t>
      </w:r>
      <w:proofErr w:type="spellStart"/>
      <w:r w:rsidRPr="009C470B">
        <w:t>kompleksitas</w:t>
      </w:r>
      <w:proofErr w:type="spellEnd"/>
      <w:r w:rsidRPr="009C470B">
        <w:t>.</w:t>
      </w:r>
      <w:r>
        <w:t xml:space="preserve"> </w:t>
      </w:r>
      <w:r w:rsidRPr="009C470B">
        <w:t xml:space="preserve">Model DCVC sangat </w:t>
      </w:r>
      <w:proofErr w:type="spellStart"/>
      <w:r w:rsidRPr="009C470B">
        <w:t>berat</w:t>
      </w:r>
      <w:proofErr w:type="spellEnd"/>
      <w:r w:rsidRPr="009C470B">
        <w:t xml:space="preserve"> </w:t>
      </w:r>
      <w:proofErr w:type="spellStart"/>
      <w:r w:rsidRPr="009C470B">
        <w:t>secara</w:t>
      </w:r>
      <w:proofErr w:type="spellEnd"/>
      <w:r w:rsidRPr="009C470B">
        <w:t xml:space="preserve"> </w:t>
      </w:r>
      <w:proofErr w:type="spellStart"/>
      <w:r w:rsidRPr="009C470B">
        <w:t>komputasi</w:t>
      </w:r>
      <w:proofErr w:type="spellEnd"/>
      <w:r w:rsidRPr="009C470B">
        <w:t xml:space="preserve">, </w:t>
      </w:r>
      <w:proofErr w:type="spellStart"/>
      <w:r w:rsidRPr="009C470B">
        <w:t>sehingga</w:t>
      </w:r>
      <w:proofErr w:type="spellEnd"/>
      <w:r w:rsidRPr="009C470B">
        <w:t xml:space="preserve"> lebih </w:t>
      </w:r>
      <w:proofErr w:type="spellStart"/>
      <w:r w:rsidRPr="009C470B">
        <w:t>cocok</w:t>
      </w:r>
      <w:proofErr w:type="spellEnd"/>
      <w:r w:rsidRPr="009C470B">
        <w:t xml:space="preserve"> untuk server </w:t>
      </w:r>
      <w:proofErr w:type="spellStart"/>
      <w:r w:rsidRPr="009C470B">
        <w:t>atau</w:t>
      </w:r>
      <w:proofErr w:type="spellEnd"/>
      <w:r w:rsidRPr="009C470B">
        <w:t xml:space="preserve"> cloud encoding.</w:t>
      </w:r>
    </w:p>
    <w:p w14:paraId="6FE40C2A" w14:textId="77777777" w:rsidR="009C470B" w:rsidRDefault="009C470B" w:rsidP="009C470B">
      <w:pPr>
        <w:pStyle w:val="BodyText"/>
        <w:ind w:firstLine="0"/>
        <w:rPr>
          <w:b/>
          <w:bCs/>
        </w:rPr>
      </w:pPr>
      <w:r w:rsidRPr="009C470B">
        <w:rPr>
          <w:b/>
          <w:bCs/>
        </w:rPr>
        <w:t xml:space="preserve">4.3. </w:t>
      </w:r>
      <w:proofErr w:type="spellStart"/>
      <w:r w:rsidRPr="009C470B">
        <w:rPr>
          <w:b/>
          <w:bCs/>
        </w:rPr>
        <w:t>Adaptabilitas</w:t>
      </w:r>
      <w:proofErr w:type="spellEnd"/>
      <w:r w:rsidRPr="009C470B">
        <w:rPr>
          <w:b/>
          <w:bCs/>
        </w:rPr>
        <w:t xml:space="preserve"> dan </w:t>
      </w:r>
      <w:proofErr w:type="spellStart"/>
      <w:r w:rsidRPr="009C470B">
        <w:rPr>
          <w:b/>
          <w:bCs/>
        </w:rPr>
        <w:t>Fleksibilitas</w:t>
      </w:r>
      <w:proofErr w:type="spellEnd"/>
    </w:p>
    <w:p w14:paraId="1AB394BB" w14:textId="77777777" w:rsidR="009C470B" w:rsidRDefault="009C470B" w:rsidP="009C470B">
      <w:pPr>
        <w:pStyle w:val="BodyText"/>
        <w:rPr>
          <w:i/>
          <w:iCs/>
        </w:rPr>
      </w:pPr>
      <w:proofErr w:type="spellStart"/>
      <w:r w:rsidRPr="009C470B">
        <w:t>Beberapa</w:t>
      </w:r>
      <w:proofErr w:type="spellEnd"/>
      <w:r w:rsidRPr="009C470B">
        <w:t xml:space="preserve"> </w:t>
      </w:r>
      <w:proofErr w:type="spellStart"/>
      <w:r w:rsidRPr="009C470B">
        <w:t>pendekatan</w:t>
      </w:r>
      <w:proofErr w:type="spellEnd"/>
      <w:r w:rsidRPr="009C470B">
        <w:t xml:space="preserve"> </w:t>
      </w:r>
      <w:proofErr w:type="spellStart"/>
      <w:r w:rsidRPr="009C470B">
        <w:t>mendukung</w:t>
      </w:r>
      <w:proofErr w:type="spellEnd"/>
      <w:r w:rsidRPr="009C470B">
        <w:t xml:space="preserve"> </w:t>
      </w:r>
      <w:r w:rsidR="0076336E">
        <w:pgNum/>
      </w:r>
      <w:proofErr w:type="spellStart"/>
      <w:r w:rsidR="0076336E">
        <w:t>ontrol</w:t>
      </w:r>
      <w:proofErr w:type="spellEnd"/>
      <w:r w:rsidRPr="009C470B">
        <w:t xml:space="preserve"> bitrate </w:t>
      </w:r>
      <w:proofErr w:type="spellStart"/>
      <w:r w:rsidRPr="009C470B">
        <w:t>secara</w:t>
      </w:r>
      <w:proofErr w:type="spellEnd"/>
      <w:r w:rsidRPr="009C470B">
        <w:t xml:space="preserve"> </w:t>
      </w:r>
      <w:proofErr w:type="spellStart"/>
      <w:r w:rsidRPr="009C470B">
        <w:t>dinamis</w:t>
      </w:r>
      <w:proofErr w:type="spellEnd"/>
      <w:r w:rsidRPr="009C470B">
        <w:t xml:space="preserve">, rate-distortion adjustment, dan </w:t>
      </w:r>
      <w:proofErr w:type="spellStart"/>
      <w:r w:rsidRPr="009C470B">
        <w:t>kompatibilitas</w:t>
      </w:r>
      <w:proofErr w:type="spellEnd"/>
      <w:r w:rsidRPr="009C470B">
        <w:t xml:space="preserve"> multi-</w:t>
      </w:r>
      <w:r w:rsidRPr="009C470B">
        <w:t xml:space="preserve">device deployment. Hal ini </w:t>
      </w:r>
      <w:proofErr w:type="spellStart"/>
      <w:r w:rsidRPr="009C470B">
        <w:t>dinilai</w:t>
      </w:r>
      <w:proofErr w:type="spellEnd"/>
      <w:r w:rsidRPr="009C470B">
        <w:t xml:space="preserve"> </w:t>
      </w:r>
      <w:proofErr w:type="spellStart"/>
      <w:r w:rsidRPr="009C470B">
        <w:t>dari</w:t>
      </w:r>
      <w:proofErr w:type="spellEnd"/>
      <w:r w:rsidRPr="009C470B">
        <w:t xml:space="preserve"> </w:t>
      </w:r>
      <w:proofErr w:type="spellStart"/>
      <w:r w:rsidRPr="009C470B">
        <w:t>kemampuan</w:t>
      </w:r>
      <w:proofErr w:type="spellEnd"/>
      <w:r>
        <w:t xml:space="preserve"> : </w:t>
      </w:r>
      <w:proofErr w:type="spellStart"/>
      <w:r w:rsidRPr="009C470B">
        <w:rPr>
          <w:i/>
          <w:iCs/>
        </w:rPr>
        <w:t>Slimmable</w:t>
      </w:r>
      <w:proofErr w:type="spellEnd"/>
      <w:r w:rsidRPr="009C470B">
        <w:rPr>
          <w:i/>
          <w:iCs/>
        </w:rPr>
        <w:t xml:space="preserve"> structure</w:t>
      </w:r>
      <w:r>
        <w:t xml:space="preserve">, </w:t>
      </w:r>
      <w:r w:rsidRPr="009C470B">
        <w:rPr>
          <w:i/>
          <w:iCs/>
        </w:rPr>
        <w:t>Fine-grained quantization</w:t>
      </w:r>
      <w:r>
        <w:t xml:space="preserve">, dan </w:t>
      </w:r>
      <w:r w:rsidRPr="009C470B">
        <w:rPr>
          <w:i/>
          <w:iCs/>
        </w:rPr>
        <w:t>Transfer learning</w:t>
      </w:r>
    </w:p>
    <w:tbl>
      <w:tblPr>
        <w:tblW w:w="5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0"/>
        <w:gridCol w:w="1199"/>
        <w:gridCol w:w="836"/>
        <w:gridCol w:w="1281"/>
        <w:gridCol w:w="1274"/>
      </w:tblGrid>
      <w:tr w:rsidR="007D1250" w:rsidRPr="007D1250" w14:paraId="4C2828E6" w14:textId="77777777" w:rsidTr="007D1250">
        <w:trPr>
          <w:trHeight w:val="54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D8BF1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E9DB9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Adaptif Bitrate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85C81A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Fine QS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A7E0F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Slimmable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FA305F4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Transfer Learning</w:t>
            </w:r>
          </w:p>
        </w:tc>
      </w:tr>
      <w:tr w:rsidR="007D1250" w:rsidRPr="007D1250" w14:paraId="7AE1A0F3" w14:textId="77777777" w:rsidTr="007D1250">
        <w:trPr>
          <w:trHeight w:val="54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B5CF6E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DCVC-DC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37A90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1CAB7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AB79B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D28913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</w:tr>
      <w:tr w:rsidR="007D1250" w:rsidRPr="007D1250" w14:paraId="3876E8F9" w14:textId="77777777" w:rsidTr="007D1250">
        <w:trPr>
          <w:trHeight w:val="54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87EA4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DCVC-FM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F36DD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89B97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75F1DA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CC3E17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</w:tr>
      <w:tr w:rsidR="007D1250" w:rsidRPr="007D1250" w14:paraId="373AA111" w14:textId="77777777" w:rsidTr="007D1250">
        <w:trPr>
          <w:trHeight w:val="54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D47299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SlimVC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D1EC4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D20E1C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417E4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59038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</w:tr>
      <w:tr w:rsidR="007D1250" w:rsidRPr="007D1250" w14:paraId="5595EE8E" w14:textId="77777777" w:rsidTr="007D1250">
        <w:trPr>
          <w:trHeight w:val="54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1D23B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Hybrid Entropy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AFF17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891782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579D56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BAE2D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rFonts w:ascii="Segoe UI Symbol" w:hAnsi="Segoe UI Symbol" w:cs="Segoe UI Symbol"/>
                <w:noProof/>
                <w:lang w:val="en-ID"/>
              </w:rPr>
              <w:t>✔</w:t>
            </w:r>
          </w:p>
        </w:tc>
      </w:tr>
      <w:tr w:rsidR="007D1250" w:rsidRPr="007D1250" w14:paraId="428227C1" w14:textId="77777777" w:rsidTr="007D1250">
        <w:trPr>
          <w:trHeight w:val="54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DA13D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HiNeRV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4F9153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71A35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05433C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148CA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X</w:t>
            </w:r>
          </w:p>
        </w:tc>
      </w:tr>
    </w:tbl>
    <w:p w14:paraId="163BDDB3" w14:textId="77777777" w:rsidR="0076336E" w:rsidRPr="004B393F" w:rsidRDefault="0076336E" w:rsidP="0064499F">
      <w:pPr>
        <w:pStyle w:val="BodyText"/>
        <w:ind w:firstLine="0"/>
        <w:rPr>
          <w:noProof/>
        </w:rPr>
      </w:pPr>
    </w:p>
    <w:p w14:paraId="11B4D38D" w14:textId="77777777" w:rsidR="0064499F" w:rsidRDefault="0076336E" w:rsidP="0064499F">
      <w:pPr>
        <w:pStyle w:val="BodyText"/>
        <w:ind w:firstLine="0"/>
        <w:rPr>
          <w:noProof/>
        </w:rPr>
      </w:pPr>
      <w:r>
        <w:rPr>
          <w:noProof/>
        </w:rPr>
        <w:t>Tabel 3. Tabel Adaptabilitas dan Fleksibilitas</w:t>
      </w:r>
    </w:p>
    <w:p w14:paraId="6124928D" w14:textId="77777777" w:rsidR="0064499F" w:rsidRDefault="0064499F" w:rsidP="0064499F">
      <w:pPr>
        <w:pStyle w:val="BodyText"/>
        <w:ind w:firstLine="0"/>
        <w:rPr>
          <w:noProof/>
        </w:rPr>
      </w:pPr>
    </w:p>
    <w:p w14:paraId="53170C41" w14:textId="77777777" w:rsidR="0064499F" w:rsidRDefault="0064499F" w:rsidP="0064499F">
      <w:pPr>
        <w:pStyle w:val="BodyText"/>
      </w:pPr>
      <w:proofErr w:type="spellStart"/>
      <w:r w:rsidRPr="0064499F">
        <w:rPr>
          <w:b/>
          <w:bCs/>
        </w:rPr>
        <w:t>SlimVC</w:t>
      </w:r>
      <w:proofErr w:type="spellEnd"/>
      <w:r w:rsidRPr="0064499F">
        <w:t xml:space="preserve"> </w:t>
      </w:r>
      <w:proofErr w:type="spellStart"/>
      <w:r w:rsidRPr="0064499F">
        <w:t>unggul</w:t>
      </w:r>
      <w:proofErr w:type="spellEnd"/>
      <w:r w:rsidRPr="0064499F">
        <w:t xml:space="preserve"> </w:t>
      </w:r>
      <w:proofErr w:type="spellStart"/>
      <w:r w:rsidRPr="0064499F">
        <w:t>dalam</w:t>
      </w:r>
      <w:proofErr w:type="spellEnd"/>
      <w:r w:rsidRPr="0064499F">
        <w:t xml:space="preserve"> </w:t>
      </w:r>
      <w:proofErr w:type="spellStart"/>
      <w:r w:rsidRPr="0064499F">
        <w:t>hal</w:t>
      </w:r>
      <w:proofErr w:type="spellEnd"/>
      <w:r w:rsidRPr="0064499F">
        <w:t xml:space="preserve"> </w:t>
      </w:r>
      <w:proofErr w:type="spellStart"/>
      <w:r w:rsidRPr="0064499F">
        <w:t>fleksibilitas</w:t>
      </w:r>
      <w:proofErr w:type="spellEnd"/>
      <w:r w:rsidRPr="0064499F">
        <w:t xml:space="preserve"> dan </w:t>
      </w:r>
      <w:proofErr w:type="spellStart"/>
      <w:r w:rsidRPr="0064499F">
        <w:t>adaptasi</w:t>
      </w:r>
      <w:proofErr w:type="spellEnd"/>
      <w:r w:rsidRPr="0064499F">
        <w:t xml:space="preserve"> </w:t>
      </w:r>
      <w:proofErr w:type="spellStart"/>
      <w:r w:rsidRPr="0064499F">
        <w:t>ke</w:t>
      </w:r>
      <w:proofErr w:type="spellEnd"/>
      <w:r w:rsidRPr="0064499F">
        <w:t xml:space="preserve"> </w:t>
      </w:r>
      <w:proofErr w:type="spellStart"/>
      <w:r w:rsidRPr="0064499F">
        <w:t>berbagai</w:t>
      </w:r>
      <w:proofErr w:type="spellEnd"/>
      <w:r w:rsidRPr="0064499F">
        <w:t xml:space="preserve"> </w:t>
      </w:r>
      <w:proofErr w:type="spellStart"/>
      <w:r w:rsidRPr="0064499F">
        <w:t>kondisi</w:t>
      </w:r>
      <w:proofErr w:type="spellEnd"/>
      <w:r w:rsidRPr="0064499F">
        <w:t xml:space="preserve"> bitrate dan </w:t>
      </w:r>
      <w:proofErr w:type="spellStart"/>
      <w:r w:rsidRPr="0064499F">
        <w:t>perangkat</w:t>
      </w:r>
      <w:proofErr w:type="spellEnd"/>
      <w:r w:rsidRPr="0064499F">
        <w:t xml:space="preserve"> </w:t>
      </w:r>
      <w:proofErr w:type="spellStart"/>
      <w:r w:rsidRPr="0064499F">
        <w:t>keras</w:t>
      </w:r>
      <w:proofErr w:type="spellEnd"/>
      <w:r w:rsidRPr="0064499F">
        <w:t>.</w:t>
      </w:r>
      <w:r>
        <w:t xml:space="preserve"> </w:t>
      </w:r>
      <w:r w:rsidRPr="0064499F">
        <w:rPr>
          <w:b/>
          <w:bCs/>
        </w:rPr>
        <w:t>Hybrid Entropy</w:t>
      </w:r>
      <w:r w:rsidRPr="0064499F">
        <w:t xml:space="preserve"> </w:t>
      </w:r>
      <w:proofErr w:type="spellStart"/>
      <w:r w:rsidRPr="0064499F">
        <w:t>meskipun</w:t>
      </w:r>
      <w:proofErr w:type="spellEnd"/>
      <w:r w:rsidRPr="0064499F">
        <w:t xml:space="preserve"> </w:t>
      </w:r>
      <w:proofErr w:type="spellStart"/>
      <w:r w:rsidRPr="0064499F">
        <w:t>tidak</w:t>
      </w:r>
      <w:proofErr w:type="spellEnd"/>
      <w:r w:rsidRPr="0064499F">
        <w:t xml:space="preserve"> </w:t>
      </w:r>
      <w:proofErr w:type="spellStart"/>
      <w:r w:rsidRPr="0064499F">
        <w:t>slimmable</w:t>
      </w:r>
      <w:proofErr w:type="spellEnd"/>
      <w:r w:rsidRPr="0064499F">
        <w:t xml:space="preserve">, </w:t>
      </w:r>
      <w:proofErr w:type="spellStart"/>
      <w:r w:rsidRPr="0064499F">
        <w:t>memiliki</w:t>
      </w:r>
      <w:proofErr w:type="spellEnd"/>
      <w:r w:rsidRPr="0064499F">
        <w:t xml:space="preserve"> </w:t>
      </w:r>
      <w:proofErr w:type="spellStart"/>
      <w:r w:rsidRPr="0064499F">
        <w:t>struktur</w:t>
      </w:r>
      <w:proofErr w:type="spellEnd"/>
      <w:r w:rsidRPr="0064499F">
        <w:t xml:space="preserve"> modular yang </w:t>
      </w:r>
      <w:proofErr w:type="spellStart"/>
      <w:r w:rsidRPr="0064499F">
        <w:t>mendukung</w:t>
      </w:r>
      <w:proofErr w:type="spellEnd"/>
      <w:r w:rsidRPr="0064499F">
        <w:t xml:space="preserve"> </w:t>
      </w:r>
      <w:r w:rsidR="0076336E">
        <w:pgNum/>
      </w:r>
      <w:proofErr w:type="spellStart"/>
      <w:r w:rsidR="0076336E">
        <w:t>ontrol</w:t>
      </w:r>
      <w:proofErr w:type="spellEnd"/>
      <w:r w:rsidRPr="0064499F">
        <w:t xml:space="preserve"> bitrate </w:t>
      </w:r>
      <w:proofErr w:type="spellStart"/>
      <w:r w:rsidRPr="0064499F">
        <w:t>adaptif</w:t>
      </w:r>
      <w:proofErr w:type="spellEnd"/>
      <w:r w:rsidRPr="0064499F">
        <w:t>.</w:t>
      </w:r>
    </w:p>
    <w:p w14:paraId="363DFC12" w14:textId="77777777" w:rsidR="0064499F" w:rsidRDefault="0064499F" w:rsidP="0064499F">
      <w:pPr>
        <w:pStyle w:val="BodyText"/>
        <w:ind w:firstLine="0"/>
        <w:rPr>
          <w:b/>
          <w:bCs/>
        </w:rPr>
      </w:pPr>
      <w:r w:rsidRPr="0064499F">
        <w:rPr>
          <w:b/>
          <w:bCs/>
        </w:rPr>
        <w:t xml:space="preserve">4.4. Trade-off </w:t>
      </w:r>
      <w:proofErr w:type="spellStart"/>
      <w:r w:rsidRPr="0064499F">
        <w:rPr>
          <w:b/>
          <w:bCs/>
        </w:rPr>
        <w:t>Arsitektural</w:t>
      </w:r>
      <w:proofErr w:type="spellEnd"/>
    </w:p>
    <w:p w14:paraId="02FC0BF2" w14:textId="77777777" w:rsidR="0064499F" w:rsidRDefault="0064499F" w:rsidP="0064499F">
      <w:pPr>
        <w:pStyle w:val="BodyText"/>
        <w:ind w:firstLine="0"/>
      </w:pPr>
      <w:r w:rsidRPr="0064499F">
        <w:t xml:space="preserve">Model NVC yang </w:t>
      </w:r>
      <w:proofErr w:type="spellStart"/>
      <w:r w:rsidRPr="0064499F">
        <w:t>efisien</w:t>
      </w:r>
      <w:proofErr w:type="spellEnd"/>
      <w:r w:rsidRPr="0064499F">
        <w:t xml:space="preserve"> </w:t>
      </w:r>
      <w:proofErr w:type="spellStart"/>
      <w:r w:rsidRPr="0064499F">
        <w:t>secara</w:t>
      </w:r>
      <w:proofErr w:type="spellEnd"/>
      <w:r w:rsidRPr="0064499F">
        <w:t xml:space="preserve"> </w:t>
      </w:r>
      <w:proofErr w:type="spellStart"/>
      <w:r w:rsidRPr="0064499F">
        <w:t>kompresi</w:t>
      </w:r>
      <w:proofErr w:type="spellEnd"/>
      <w:r w:rsidRPr="0064499F">
        <w:t xml:space="preserve"> </w:t>
      </w:r>
      <w:proofErr w:type="spellStart"/>
      <w:r w:rsidRPr="0064499F">
        <w:t>tidak</w:t>
      </w:r>
      <w:proofErr w:type="spellEnd"/>
      <w:r w:rsidRPr="0064499F">
        <w:t xml:space="preserve"> selalu </w:t>
      </w:r>
      <w:proofErr w:type="spellStart"/>
      <w:r w:rsidRPr="0064499F">
        <w:t>efisien</w:t>
      </w:r>
      <w:proofErr w:type="spellEnd"/>
      <w:r w:rsidRPr="0064499F">
        <w:t xml:space="preserve"> </w:t>
      </w:r>
      <w:proofErr w:type="spellStart"/>
      <w:r w:rsidRPr="0064499F">
        <w:t>dalam</w:t>
      </w:r>
      <w:proofErr w:type="spellEnd"/>
      <w:r w:rsidRPr="0064499F">
        <w:t xml:space="preserve"> decoding, dan </w:t>
      </w:r>
      <w:proofErr w:type="spellStart"/>
      <w:r w:rsidRPr="0064499F">
        <w:t>sebaliknya</w:t>
      </w:r>
      <w:proofErr w:type="spellEnd"/>
      <w:r w:rsidRPr="0064499F">
        <w:t xml:space="preserve">. Oleh </w:t>
      </w:r>
      <w:proofErr w:type="spellStart"/>
      <w:r w:rsidRPr="0064499F">
        <w:t>karena</w:t>
      </w:r>
      <w:proofErr w:type="spellEnd"/>
      <w:r w:rsidRPr="0064499F">
        <w:t xml:space="preserve"> </w:t>
      </w:r>
      <w:proofErr w:type="spellStart"/>
      <w:r w:rsidRPr="0064499F">
        <w:t>itu</w:t>
      </w:r>
      <w:proofErr w:type="spellEnd"/>
      <w:r w:rsidRPr="0064499F">
        <w:t xml:space="preserve">, </w:t>
      </w:r>
      <w:proofErr w:type="spellStart"/>
      <w:r w:rsidRPr="0064499F">
        <w:t>pemilihan</w:t>
      </w:r>
      <w:proofErr w:type="spellEnd"/>
      <w:r w:rsidRPr="0064499F">
        <w:t xml:space="preserve"> model </w:t>
      </w:r>
      <w:proofErr w:type="spellStart"/>
      <w:r w:rsidRPr="0064499F">
        <w:t>harus</w:t>
      </w:r>
      <w:proofErr w:type="spellEnd"/>
      <w:r w:rsidRPr="0064499F">
        <w:t xml:space="preserve"> </w:t>
      </w:r>
      <w:proofErr w:type="spellStart"/>
      <w:r w:rsidRPr="0064499F">
        <w:t>mempertimbangkan</w:t>
      </w:r>
      <w:proofErr w:type="spellEnd"/>
      <w:r w:rsidRPr="0064499F">
        <w:t xml:space="preserve"> trade-off </w:t>
      </w:r>
      <w:proofErr w:type="spellStart"/>
      <w:r w:rsidRPr="0064499F">
        <w:t>berikut</w:t>
      </w:r>
      <w:proofErr w:type="spellEnd"/>
      <w:r w:rsidRPr="0064499F">
        <w:t>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8"/>
        <w:gridCol w:w="2372"/>
      </w:tblGrid>
      <w:tr w:rsidR="007D1250" w:rsidRPr="007D1250" w14:paraId="589C92D6" w14:textId="77777777" w:rsidTr="007D125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62E861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Tujuan Implementasi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F79A42F" w14:textId="77777777" w:rsidR="007D1250" w:rsidRPr="007D1250" w:rsidRDefault="007D1250" w:rsidP="007D1250">
            <w:pPr>
              <w:pStyle w:val="BodyText"/>
              <w:rPr>
                <w:b/>
                <w:bCs/>
                <w:noProof/>
                <w:lang w:val="en-ID"/>
              </w:rPr>
            </w:pPr>
            <w:r w:rsidRPr="007D1250">
              <w:rPr>
                <w:b/>
                <w:bCs/>
                <w:noProof/>
                <w:lang w:val="en-ID"/>
              </w:rPr>
              <w:t>Model yang Direkomendasikan</w:t>
            </w:r>
          </w:p>
        </w:tc>
      </w:tr>
      <w:tr w:rsidR="007D1250" w:rsidRPr="007D1250" w14:paraId="65B4CE53" w14:textId="77777777" w:rsidTr="007D125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A0DF0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Efisiensi Bitrate Maksimal (untuk server)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B55CC5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DCVC-DC, DCVC-FM</w:t>
            </w:r>
          </w:p>
        </w:tc>
      </w:tr>
      <w:tr w:rsidR="007D1250" w:rsidRPr="007D1250" w14:paraId="18F6AC8B" w14:textId="77777777" w:rsidTr="007D125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5C4168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Decoding Cepat (untuk edge/mobile)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62B44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HiNeRV, NeRV</w:t>
            </w:r>
          </w:p>
        </w:tc>
      </w:tr>
      <w:tr w:rsidR="007D1250" w:rsidRPr="007D1250" w14:paraId="4CF0AB6D" w14:textId="77777777" w:rsidTr="007D125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4605FF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Fleksibilitas &amp; Rate Control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B60D5A2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SlimVC, Hybrid Entropy</w:t>
            </w:r>
          </w:p>
        </w:tc>
      </w:tr>
      <w:tr w:rsidR="007D1250" w:rsidRPr="007D1250" w14:paraId="1A1F8D00" w14:textId="77777777" w:rsidTr="007D125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D4CF0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Eksperimen &amp; Generalisasi Konten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5AD72F1" w14:textId="77777777" w:rsidR="007D1250" w:rsidRPr="007D1250" w:rsidRDefault="007D1250" w:rsidP="007D1250">
            <w:pPr>
              <w:pStyle w:val="BodyText"/>
              <w:rPr>
                <w:noProof/>
                <w:lang w:val="en-ID"/>
              </w:rPr>
            </w:pPr>
            <w:r w:rsidRPr="007D1250">
              <w:rPr>
                <w:noProof/>
                <w:lang w:val="en-ID"/>
              </w:rPr>
              <w:t>Hybrid Entropy, SlimVC</w:t>
            </w:r>
          </w:p>
        </w:tc>
      </w:tr>
    </w:tbl>
    <w:p w14:paraId="4770FFCF" w14:textId="77777777" w:rsidR="0076336E" w:rsidRPr="004B393F" w:rsidRDefault="0076336E" w:rsidP="0064499F">
      <w:pPr>
        <w:pStyle w:val="BodyText"/>
        <w:ind w:firstLine="0"/>
        <w:rPr>
          <w:noProof/>
        </w:rPr>
      </w:pPr>
    </w:p>
    <w:p w14:paraId="551274A0" w14:textId="77777777" w:rsidR="0064499F" w:rsidRDefault="0076336E" w:rsidP="0064499F">
      <w:pPr>
        <w:pStyle w:val="BodyText"/>
        <w:ind w:firstLine="0"/>
        <w:rPr>
          <w:noProof/>
        </w:rPr>
      </w:pPr>
      <w:r>
        <w:rPr>
          <w:noProof/>
        </w:rPr>
        <w:t>Tabel 4. Tabel Trade-off Arsitektural</w:t>
      </w:r>
    </w:p>
    <w:p w14:paraId="40110274" w14:textId="77777777" w:rsidR="0064499F" w:rsidRDefault="0064499F" w:rsidP="0064499F">
      <w:pPr>
        <w:pStyle w:val="BodyText"/>
        <w:ind w:firstLine="0"/>
        <w:rPr>
          <w:b/>
          <w:bCs/>
        </w:rPr>
      </w:pPr>
      <w:r w:rsidRPr="0064499F">
        <w:rPr>
          <w:b/>
          <w:bCs/>
        </w:rPr>
        <w:t xml:space="preserve">4.5. </w:t>
      </w:r>
      <w:proofErr w:type="spellStart"/>
      <w:r w:rsidRPr="0064499F">
        <w:rPr>
          <w:b/>
          <w:bCs/>
        </w:rPr>
        <w:t>Diskusi</w:t>
      </w:r>
      <w:proofErr w:type="spellEnd"/>
      <w:r w:rsidRPr="0064499F">
        <w:rPr>
          <w:b/>
          <w:bCs/>
        </w:rPr>
        <w:t xml:space="preserve"> </w:t>
      </w:r>
      <w:proofErr w:type="spellStart"/>
      <w:r w:rsidRPr="0064499F">
        <w:rPr>
          <w:b/>
          <w:bCs/>
        </w:rPr>
        <w:t>Sintetis</w:t>
      </w:r>
      <w:proofErr w:type="spellEnd"/>
    </w:p>
    <w:p w14:paraId="6797FE4B" w14:textId="77777777" w:rsidR="0064499F" w:rsidRDefault="0064499F" w:rsidP="0064499F">
      <w:pPr>
        <w:pStyle w:val="BodyText"/>
      </w:pPr>
      <w:proofErr w:type="spellStart"/>
      <w:r w:rsidRPr="0064499F">
        <w:t>Berdasarkan</w:t>
      </w:r>
      <w:proofErr w:type="spellEnd"/>
      <w:r w:rsidRPr="0064499F">
        <w:t xml:space="preserve"> </w:t>
      </w:r>
      <w:proofErr w:type="spellStart"/>
      <w:r w:rsidRPr="0064499F">
        <w:t>seluruh</w:t>
      </w:r>
      <w:proofErr w:type="spellEnd"/>
      <w:r w:rsidRPr="0064499F">
        <w:t xml:space="preserve"> </w:t>
      </w:r>
      <w:proofErr w:type="spellStart"/>
      <w:r w:rsidRPr="0064499F">
        <w:t>hasil</w:t>
      </w:r>
      <w:proofErr w:type="spellEnd"/>
      <w:r w:rsidRPr="0064499F">
        <w:t xml:space="preserve"> di atas, </w:t>
      </w:r>
      <w:proofErr w:type="spellStart"/>
      <w:r w:rsidRPr="0064499F">
        <w:t>dapat</w:t>
      </w:r>
      <w:proofErr w:type="spellEnd"/>
      <w:r w:rsidRPr="0064499F">
        <w:t xml:space="preserve"> </w:t>
      </w:r>
      <w:proofErr w:type="spellStart"/>
      <w:r w:rsidRPr="0064499F">
        <w:t>disimpulkan</w:t>
      </w:r>
      <w:proofErr w:type="spellEnd"/>
      <w:r w:rsidRPr="0064499F">
        <w:t xml:space="preserve"> bahwa</w:t>
      </w:r>
      <w:r>
        <w:t xml:space="preserve"> </w:t>
      </w:r>
      <w:proofErr w:type="spellStart"/>
      <w:r>
        <w:t>t</w:t>
      </w:r>
      <w:r w:rsidRPr="0064499F">
        <w:t>idak</w:t>
      </w:r>
      <w:proofErr w:type="spellEnd"/>
      <w:r w:rsidRPr="0064499F">
        <w:t xml:space="preserve"> </w:t>
      </w:r>
      <w:proofErr w:type="spellStart"/>
      <w:r w:rsidRPr="0064499F">
        <w:t>ada</w:t>
      </w:r>
      <w:proofErr w:type="spellEnd"/>
      <w:r w:rsidRPr="0064499F">
        <w:t xml:space="preserve"> </w:t>
      </w:r>
      <w:proofErr w:type="spellStart"/>
      <w:r w:rsidRPr="0064499F">
        <w:t>satu</w:t>
      </w:r>
      <w:proofErr w:type="spellEnd"/>
      <w:r w:rsidRPr="0064499F">
        <w:t xml:space="preserve"> model NVC yang </w:t>
      </w:r>
      <w:proofErr w:type="spellStart"/>
      <w:r w:rsidRPr="0064499F">
        <w:t>unggul</w:t>
      </w:r>
      <w:proofErr w:type="spellEnd"/>
      <w:r w:rsidRPr="0064499F">
        <w:t xml:space="preserve"> </w:t>
      </w:r>
      <w:proofErr w:type="spellStart"/>
      <w:r w:rsidRPr="0064499F">
        <w:t>secara</w:t>
      </w:r>
      <w:proofErr w:type="spellEnd"/>
      <w:r w:rsidRPr="0064499F">
        <w:t xml:space="preserve"> </w:t>
      </w:r>
      <w:proofErr w:type="spellStart"/>
      <w:r w:rsidRPr="0064499F">
        <w:t>absolut</w:t>
      </w:r>
      <w:proofErr w:type="spellEnd"/>
      <w:r w:rsidRPr="0064499F">
        <w:t xml:space="preserve"> di semua </w:t>
      </w:r>
      <w:proofErr w:type="spellStart"/>
      <w:r w:rsidRPr="0064499F">
        <w:t>aspek</w:t>
      </w:r>
      <w:proofErr w:type="spellEnd"/>
      <w:r w:rsidRPr="0064499F">
        <w:t>.</w:t>
      </w:r>
      <w:r>
        <w:t xml:space="preserve"> </w:t>
      </w:r>
      <w:r w:rsidRPr="0064499F">
        <w:t xml:space="preserve">Model DCVC dan </w:t>
      </w:r>
      <w:proofErr w:type="spellStart"/>
      <w:r w:rsidRPr="0064499F">
        <w:t>turunannya</w:t>
      </w:r>
      <w:proofErr w:type="spellEnd"/>
      <w:r w:rsidRPr="0064499F">
        <w:t xml:space="preserve"> sangat </w:t>
      </w:r>
      <w:proofErr w:type="spellStart"/>
      <w:r w:rsidRPr="0064499F">
        <w:t>kompetitif</w:t>
      </w:r>
      <w:proofErr w:type="spellEnd"/>
      <w:r w:rsidRPr="0064499F">
        <w:t xml:space="preserve"> </w:t>
      </w:r>
      <w:proofErr w:type="spellStart"/>
      <w:r w:rsidRPr="0064499F">
        <w:t>dalam</w:t>
      </w:r>
      <w:proofErr w:type="spellEnd"/>
      <w:r w:rsidRPr="0064499F">
        <w:t xml:space="preserve"> </w:t>
      </w:r>
      <w:proofErr w:type="spellStart"/>
      <w:r w:rsidRPr="0064499F">
        <w:t>efisiensi</w:t>
      </w:r>
      <w:proofErr w:type="spellEnd"/>
      <w:r w:rsidRPr="0064499F">
        <w:t xml:space="preserve"> bitrate </w:t>
      </w:r>
      <w:proofErr w:type="spellStart"/>
      <w:r w:rsidRPr="0064499F">
        <w:t>tetapi</w:t>
      </w:r>
      <w:proofErr w:type="spellEnd"/>
      <w:r w:rsidRPr="0064499F">
        <w:t xml:space="preserve"> </w:t>
      </w:r>
      <w:proofErr w:type="spellStart"/>
      <w:r w:rsidRPr="0064499F">
        <w:t>memiliki</w:t>
      </w:r>
      <w:proofErr w:type="spellEnd"/>
      <w:r w:rsidRPr="0064499F">
        <w:t xml:space="preserve"> </w:t>
      </w:r>
      <w:proofErr w:type="spellStart"/>
      <w:r w:rsidRPr="0064499F">
        <w:t>kompleksitas</w:t>
      </w:r>
      <w:proofErr w:type="spellEnd"/>
      <w:r w:rsidRPr="0064499F">
        <w:t xml:space="preserve"> </w:t>
      </w:r>
      <w:proofErr w:type="spellStart"/>
      <w:r w:rsidRPr="0064499F">
        <w:t>tinggi</w:t>
      </w:r>
      <w:proofErr w:type="spellEnd"/>
      <w:r w:rsidRPr="0064499F">
        <w:t>.</w:t>
      </w:r>
      <w:r>
        <w:t xml:space="preserve"> </w:t>
      </w:r>
      <w:r w:rsidRPr="0064499F">
        <w:t xml:space="preserve">Model </w:t>
      </w:r>
      <w:proofErr w:type="spellStart"/>
      <w:r w:rsidRPr="0064499F">
        <w:t>seperti</w:t>
      </w:r>
      <w:proofErr w:type="spellEnd"/>
      <w:r w:rsidRPr="0064499F">
        <w:t xml:space="preserve"> </w:t>
      </w:r>
      <w:proofErr w:type="spellStart"/>
      <w:r w:rsidRPr="0064499F">
        <w:t>SlimVC</w:t>
      </w:r>
      <w:proofErr w:type="spellEnd"/>
      <w:r w:rsidRPr="0064499F">
        <w:t xml:space="preserve"> </w:t>
      </w:r>
      <w:proofErr w:type="spellStart"/>
      <w:r w:rsidRPr="0064499F">
        <w:t>me</w:t>
      </w:r>
      <w:r>
        <w:t>mberikan</w:t>
      </w:r>
      <w:proofErr w:type="spellEnd"/>
      <w:r w:rsidRPr="0064499F">
        <w:t xml:space="preserve"> </w:t>
      </w:r>
      <w:proofErr w:type="spellStart"/>
      <w:r w:rsidRPr="0064499F">
        <w:t>fleksibilitas</w:t>
      </w:r>
      <w:proofErr w:type="spellEnd"/>
      <w:r w:rsidRPr="0064499F">
        <w:t xml:space="preserve"> </w:t>
      </w:r>
      <w:proofErr w:type="spellStart"/>
      <w:r w:rsidRPr="0064499F">
        <w:t>nyata</w:t>
      </w:r>
      <w:proofErr w:type="spellEnd"/>
      <w:r w:rsidRPr="0064499F">
        <w:t xml:space="preserve"> di dunia </w:t>
      </w:r>
      <w:proofErr w:type="spellStart"/>
      <w:r w:rsidRPr="0064499F">
        <w:t>praktis</w:t>
      </w:r>
      <w:proofErr w:type="spellEnd"/>
      <w:r w:rsidRPr="0064499F">
        <w:t xml:space="preserve"> </w:t>
      </w:r>
      <w:proofErr w:type="spellStart"/>
      <w:r w:rsidRPr="0064499F">
        <w:t>berkat</w:t>
      </w:r>
      <w:proofErr w:type="spellEnd"/>
      <w:r w:rsidRPr="0064499F">
        <w:t xml:space="preserve"> </w:t>
      </w:r>
      <w:proofErr w:type="spellStart"/>
      <w:r w:rsidRPr="0064499F">
        <w:t>struktur</w:t>
      </w:r>
      <w:proofErr w:type="spellEnd"/>
      <w:r w:rsidRPr="0064499F">
        <w:t xml:space="preserve"> </w:t>
      </w:r>
      <w:proofErr w:type="spellStart"/>
      <w:r w:rsidRPr="0064499F">
        <w:t>slimmable</w:t>
      </w:r>
      <w:proofErr w:type="spellEnd"/>
      <w:r w:rsidRPr="0064499F">
        <w:t xml:space="preserve"> dan </w:t>
      </w:r>
      <w:proofErr w:type="spellStart"/>
      <w:r w:rsidRPr="0064499F">
        <w:t>kontrol</w:t>
      </w:r>
      <w:proofErr w:type="spellEnd"/>
      <w:r w:rsidRPr="0064499F">
        <w:t xml:space="preserve"> bitrate </w:t>
      </w:r>
      <w:proofErr w:type="spellStart"/>
      <w:r w:rsidRPr="0064499F">
        <w:t>halus</w:t>
      </w:r>
      <w:proofErr w:type="spellEnd"/>
      <w:r w:rsidRPr="0064499F">
        <w:t>.</w:t>
      </w:r>
      <w:r>
        <w:t xml:space="preserve"> </w:t>
      </w:r>
      <w:proofErr w:type="spellStart"/>
      <w:r w:rsidRPr="0064499F">
        <w:t>Pendekatan</w:t>
      </w:r>
      <w:proofErr w:type="spellEnd"/>
      <w:r w:rsidRPr="0064499F">
        <w:t xml:space="preserve"> INR (</w:t>
      </w:r>
      <w:proofErr w:type="spellStart"/>
      <w:r w:rsidRPr="0064499F">
        <w:t>HiNeRV</w:t>
      </w:r>
      <w:proofErr w:type="spellEnd"/>
      <w:r w:rsidRPr="0064499F">
        <w:t xml:space="preserve">, </w:t>
      </w:r>
      <w:proofErr w:type="spellStart"/>
      <w:r w:rsidRPr="0064499F">
        <w:t>NeRV</w:t>
      </w:r>
      <w:proofErr w:type="spellEnd"/>
      <w:r w:rsidRPr="0064499F">
        <w:t xml:space="preserve">) </w:t>
      </w:r>
      <w:proofErr w:type="spellStart"/>
      <w:r w:rsidRPr="0064499F">
        <w:t>memperlihatkan</w:t>
      </w:r>
      <w:proofErr w:type="spellEnd"/>
      <w:r w:rsidRPr="0064499F">
        <w:t xml:space="preserve"> </w:t>
      </w:r>
      <w:proofErr w:type="spellStart"/>
      <w:r w:rsidRPr="0064499F">
        <w:t>potensi</w:t>
      </w:r>
      <w:proofErr w:type="spellEnd"/>
      <w:r w:rsidRPr="0064499F">
        <w:t xml:space="preserve"> masa </w:t>
      </w:r>
      <w:proofErr w:type="spellStart"/>
      <w:r w:rsidRPr="0064499F">
        <w:t>depan</w:t>
      </w:r>
      <w:proofErr w:type="spellEnd"/>
      <w:r w:rsidRPr="0064499F">
        <w:t xml:space="preserve"> untuk decoding </w:t>
      </w:r>
      <w:proofErr w:type="spellStart"/>
      <w:r w:rsidRPr="0064499F">
        <w:t>ringan</w:t>
      </w:r>
      <w:proofErr w:type="spellEnd"/>
      <w:r w:rsidRPr="0064499F">
        <w:t xml:space="preserve">, </w:t>
      </w:r>
      <w:proofErr w:type="spellStart"/>
      <w:r w:rsidRPr="0064499F">
        <w:t>terutama</w:t>
      </w:r>
      <w:proofErr w:type="spellEnd"/>
      <w:r w:rsidRPr="0064499F">
        <w:t xml:space="preserve"> untuk streaming </w:t>
      </w:r>
      <w:proofErr w:type="spellStart"/>
      <w:r w:rsidRPr="0064499F">
        <w:t>generatif</w:t>
      </w:r>
      <w:proofErr w:type="spellEnd"/>
      <w:r w:rsidRPr="0064499F">
        <w:t xml:space="preserve">, </w:t>
      </w:r>
      <w:proofErr w:type="spellStart"/>
      <w:r w:rsidRPr="0064499F">
        <w:t>meski</w:t>
      </w:r>
      <w:proofErr w:type="spellEnd"/>
      <w:r w:rsidRPr="0064499F">
        <w:t xml:space="preserve"> </w:t>
      </w:r>
      <w:proofErr w:type="spellStart"/>
      <w:r w:rsidRPr="0064499F">
        <w:t>saat</w:t>
      </w:r>
      <w:proofErr w:type="spellEnd"/>
      <w:r w:rsidRPr="0064499F">
        <w:t xml:space="preserve"> ini </w:t>
      </w:r>
      <w:proofErr w:type="spellStart"/>
      <w:r w:rsidRPr="0064499F">
        <w:t>belum</w:t>
      </w:r>
      <w:proofErr w:type="spellEnd"/>
      <w:r w:rsidRPr="0064499F">
        <w:t xml:space="preserve"> </w:t>
      </w:r>
      <w:proofErr w:type="spellStart"/>
      <w:r w:rsidRPr="0064499F">
        <w:t>seefisien</w:t>
      </w:r>
      <w:proofErr w:type="spellEnd"/>
      <w:r w:rsidRPr="0064499F">
        <w:t xml:space="preserve"> </w:t>
      </w:r>
      <w:proofErr w:type="spellStart"/>
      <w:r w:rsidRPr="0064499F">
        <w:t>dari</w:t>
      </w:r>
      <w:proofErr w:type="spellEnd"/>
      <w:r w:rsidRPr="0064499F">
        <w:t xml:space="preserve"> </w:t>
      </w:r>
      <w:proofErr w:type="spellStart"/>
      <w:r w:rsidRPr="0064499F">
        <w:t>sisi</w:t>
      </w:r>
      <w:proofErr w:type="spellEnd"/>
      <w:r w:rsidRPr="0064499F">
        <w:t xml:space="preserve"> bitrate.</w:t>
      </w:r>
    </w:p>
    <w:p w14:paraId="7B6F7474" w14:textId="17367D70" w:rsidR="00E600A6" w:rsidRDefault="00E600A6" w:rsidP="00E600A6">
      <w:pPr>
        <w:pStyle w:val="Heading1"/>
      </w:pPr>
      <w:proofErr w:type="spellStart"/>
      <w:r w:rsidRPr="00E600A6">
        <w:t>Implementasi</w:t>
      </w:r>
      <w:proofErr w:type="spellEnd"/>
      <w:r w:rsidRPr="00E600A6">
        <w:t xml:space="preserve"> </w:t>
      </w:r>
      <w:proofErr w:type="spellStart"/>
      <w:r w:rsidRPr="00E600A6">
        <w:t>Praktis</w:t>
      </w:r>
      <w:proofErr w:type="spellEnd"/>
      <w:r w:rsidRPr="00E600A6">
        <w:t xml:space="preserve"> </w:t>
      </w:r>
      <w:proofErr w:type="spellStart"/>
      <w:r w:rsidRPr="00E600A6">
        <w:t>Kompresi</w:t>
      </w:r>
      <w:proofErr w:type="spellEnd"/>
      <w:r w:rsidRPr="00E600A6">
        <w:t xml:space="preserve"> Video </w:t>
      </w:r>
      <w:proofErr w:type="spellStart"/>
      <w:r w:rsidRPr="00E600A6">
        <w:t>Berbasis</w:t>
      </w:r>
      <w:proofErr w:type="spellEnd"/>
      <w:r w:rsidRPr="00E600A6">
        <w:t xml:space="preserve"> </w:t>
      </w:r>
      <w:proofErr w:type="spellStart"/>
      <w:r w:rsidRPr="00E600A6">
        <w:t>Pendekatan</w:t>
      </w:r>
      <w:proofErr w:type="spellEnd"/>
      <w:r w:rsidRPr="00E600A6">
        <w:t xml:space="preserve"> Non-Neural</w:t>
      </w:r>
    </w:p>
    <w:p w14:paraId="7473B977" w14:textId="3E37F829" w:rsidR="00EF58C3" w:rsidRDefault="00EF58C3" w:rsidP="00EF58C3">
      <w:pPr>
        <w:pStyle w:val="BodyText"/>
      </w:pPr>
      <w:proofErr w:type="spellStart"/>
      <w:r w:rsidRPr="00EF58C3">
        <w:t>Pendekatan</w:t>
      </w:r>
      <w:proofErr w:type="spellEnd"/>
      <w:r w:rsidRPr="00EF58C3">
        <w:t xml:space="preserve"> Neural Video Compression (NVC) yang </w:t>
      </w:r>
      <w:proofErr w:type="spellStart"/>
      <w:r w:rsidRPr="00EF58C3">
        <w:t>dibahas</w:t>
      </w:r>
      <w:proofErr w:type="spellEnd"/>
      <w:r w:rsidRPr="00EF58C3">
        <w:t xml:space="preserve"> pada </w:t>
      </w:r>
      <w:proofErr w:type="spellStart"/>
      <w:r w:rsidRPr="00EF58C3">
        <w:t>bagian</w:t>
      </w:r>
      <w:proofErr w:type="spellEnd"/>
      <w:r w:rsidRPr="00EF58C3">
        <w:t xml:space="preserve"> </w:t>
      </w:r>
      <w:proofErr w:type="spellStart"/>
      <w:r w:rsidRPr="00EF58C3">
        <w:t>sebelumnya</w:t>
      </w:r>
      <w:proofErr w:type="spellEnd"/>
      <w:r w:rsidRPr="00EF58C3">
        <w:t xml:space="preserve"> </w:t>
      </w:r>
      <w:proofErr w:type="spellStart"/>
      <w:r w:rsidRPr="00EF58C3">
        <w:t>menawarkan</w:t>
      </w:r>
      <w:proofErr w:type="spellEnd"/>
      <w:r w:rsidRPr="00EF58C3">
        <w:t xml:space="preserve"> </w:t>
      </w:r>
      <w:proofErr w:type="spellStart"/>
      <w:r w:rsidRPr="00EF58C3">
        <w:t>solusi</w:t>
      </w:r>
      <w:proofErr w:type="spellEnd"/>
      <w:r w:rsidRPr="00EF58C3">
        <w:t xml:space="preserve"> </w:t>
      </w:r>
      <w:proofErr w:type="spellStart"/>
      <w:r w:rsidRPr="00EF58C3">
        <w:t>canggih</w:t>
      </w:r>
      <w:proofErr w:type="spellEnd"/>
      <w:r w:rsidRPr="00EF58C3">
        <w:t xml:space="preserve"> untuk </w:t>
      </w:r>
      <w:proofErr w:type="spellStart"/>
      <w:r w:rsidRPr="00EF58C3">
        <w:lastRenderedPageBreak/>
        <w:t>efisiensi</w:t>
      </w:r>
      <w:proofErr w:type="spellEnd"/>
      <w:r w:rsidRPr="00EF58C3">
        <w:t xml:space="preserve"> </w:t>
      </w:r>
      <w:proofErr w:type="spellStart"/>
      <w:r w:rsidRPr="00EF58C3">
        <w:t>kompresi</w:t>
      </w:r>
      <w:proofErr w:type="spellEnd"/>
      <w:r w:rsidRPr="00EF58C3">
        <w:t xml:space="preserve"> video, </w:t>
      </w:r>
      <w:proofErr w:type="spellStart"/>
      <w:r w:rsidRPr="00EF58C3">
        <w:t>namun</w:t>
      </w:r>
      <w:proofErr w:type="spellEnd"/>
      <w:r w:rsidRPr="00EF58C3">
        <w:t xml:space="preserve"> </w:t>
      </w:r>
      <w:proofErr w:type="spellStart"/>
      <w:r w:rsidRPr="00EF58C3">
        <w:t>implementasinya</w:t>
      </w:r>
      <w:proofErr w:type="spellEnd"/>
      <w:r w:rsidRPr="00EF58C3">
        <w:t xml:space="preserve"> </w:t>
      </w:r>
      <w:proofErr w:type="spellStart"/>
      <w:r w:rsidRPr="00EF58C3">
        <w:t>sering</w:t>
      </w:r>
      <w:proofErr w:type="spellEnd"/>
      <w:r w:rsidRPr="00EF58C3">
        <w:t xml:space="preserve"> kali </w:t>
      </w:r>
      <w:proofErr w:type="spellStart"/>
      <w:r w:rsidRPr="00EF58C3">
        <w:t>bergantung</w:t>
      </w:r>
      <w:proofErr w:type="spellEnd"/>
      <w:r w:rsidRPr="00EF58C3">
        <w:t xml:space="preserve"> pada </w:t>
      </w:r>
      <w:proofErr w:type="spellStart"/>
      <w:r w:rsidRPr="00EF58C3">
        <w:t>jaringan</w:t>
      </w:r>
      <w:proofErr w:type="spellEnd"/>
      <w:r w:rsidRPr="00EF58C3">
        <w:t xml:space="preserve"> </w:t>
      </w:r>
      <w:proofErr w:type="spellStart"/>
      <w:r w:rsidRPr="00EF58C3">
        <w:t>saraf</w:t>
      </w:r>
      <w:proofErr w:type="spellEnd"/>
      <w:r w:rsidRPr="00EF58C3">
        <w:t xml:space="preserve"> </w:t>
      </w:r>
      <w:proofErr w:type="spellStart"/>
      <w:r w:rsidRPr="00EF58C3">
        <w:t>tiruan</w:t>
      </w:r>
      <w:proofErr w:type="spellEnd"/>
      <w:r w:rsidRPr="00EF58C3">
        <w:t xml:space="preserve"> yang </w:t>
      </w:r>
      <w:proofErr w:type="spellStart"/>
      <w:r w:rsidRPr="00EF58C3">
        <w:t>kompleks</w:t>
      </w:r>
      <w:proofErr w:type="spellEnd"/>
      <w:r w:rsidRPr="00EF58C3">
        <w:t xml:space="preserve">. Untuk </w:t>
      </w:r>
      <w:proofErr w:type="spellStart"/>
      <w:r w:rsidRPr="00EF58C3">
        <w:t>memperluas</w:t>
      </w:r>
      <w:proofErr w:type="spellEnd"/>
      <w:r w:rsidRPr="00EF58C3">
        <w:t xml:space="preserve"> </w:t>
      </w:r>
      <w:proofErr w:type="spellStart"/>
      <w:r w:rsidRPr="00EF58C3">
        <w:t>analisis</w:t>
      </w:r>
      <w:proofErr w:type="spellEnd"/>
      <w:r w:rsidRPr="00EF58C3">
        <w:t xml:space="preserve"> </w:t>
      </w:r>
      <w:proofErr w:type="spellStart"/>
      <w:r w:rsidRPr="00EF58C3">
        <w:t>teoretis</w:t>
      </w:r>
      <w:proofErr w:type="spellEnd"/>
      <w:r w:rsidRPr="00EF58C3">
        <w:t xml:space="preserve">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makalah</w:t>
      </w:r>
      <w:proofErr w:type="spellEnd"/>
      <w:r w:rsidRPr="00EF58C3">
        <w:t xml:space="preserve"> ini, </w:t>
      </w:r>
      <w:proofErr w:type="spellStart"/>
      <w:r w:rsidRPr="00EF58C3">
        <w:t>bagian</w:t>
      </w:r>
      <w:proofErr w:type="spellEnd"/>
      <w:r w:rsidRPr="00EF58C3">
        <w:t xml:space="preserve"> ini </w:t>
      </w:r>
      <w:proofErr w:type="spellStart"/>
      <w:r w:rsidRPr="00EF58C3">
        <w:t>menyajikan</w:t>
      </w:r>
      <w:proofErr w:type="spellEnd"/>
      <w:r w:rsidRPr="00EF58C3">
        <w:t xml:space="preserve"> </w:t>
      </w:r>
      <w:proofErr w:type="spellStart"/>
      <w:r w:rsidRPr="00EF58C3">
        <w:t>implementasi</w:t>
      </w:r>
      <w:proofErr w:type="spellEnd"/>
      <w:r w:rsidRPr="00EF58C3">
        <w:t xml:space="preserve"> </w:t>
      </w:r>
      <w:proofErr w:type="spellStart"/>
      <w:r w:rsidRPr="00EF58C3">
        <w:t>praktis</w:t>
      </w:r>
      <w:proofErr w:type="spellEnd"/>
      <w:r w:rsidRPr="00EF58C3">
        <w:t xml:space="preserve"> </w:t>
      </w:r>
      <w:proofErr w:type="spellStart"/>
      <w:r w:rsidRPr="00EF58C3">
        <w:t>berbasis</w:t>
      </w:r>
      <w:proofErr w:type="spellEnd"/>
      <w:r w:rsidRPr="00EF58C3">
        <w:t xml:space="preserve"> </w:t>
      </w:r>
      <w:proofErr w:type="spellStart"/>
      <w:r w:rsidRPr="00EF58C3">
        <w:t>teknik</w:t>
      </w:r>
      <w:proofErr w:type="spellEnd"/>
      <w:r w:rsidRPr="00EF58C3">
        <w:t xml:space="preserve"> </w:t>
      </w:r>
      <w:proofErr w:type="spellStart"/>
      <w:r w:rsidRPr="00EF58C3">
        <w:t>pemrosesan</w:t>
      </w:r>
      <w:proofErr w:type="spellEnd"/>
      <w:r w:rsidRPr="00EF58C3">
        <w:t xml:space="preserve"> </w:t>
      </w:r>
      <w:proofErr w:type="spellStart"/>
      <w:r w:rsidRPr="00EF58C3">
        <w:t>sinyal</w:t>
      </w:r>
      <w:proofErr w:type="spellEnd"/>
      <w:r w:rsidRPr="00EF58C3">
        <w:t xml:space="preserve"> </w:t>
      </w:r>
      <w:proofErr w:type="spellStart"/>
      <w:r w:rsidRPr="00EF58C3">
        <w:t>tradisional</w:t>
      </w:r>
      <w:proofErr w:type="spellEnd"/>
      <w:r w:rsidRPr="00EF58C3">
        <w:t xml:space="preserve"> </w:t>
      </w:r>
      <w:proofErr w:type="spellStart"/>
      <w:r w:rsidRPr="00EF58C3">
        <w:t>menggunakan</w:t>
      </w:r>
      <w:proofErr w:type="spellEnd"/>
      <w:r w:rsidRPr="00EF58C3">
        <w:t xml:space="preserve"> Python, yang </w:t>
      </w:r>
      <w:proofErr w:type="spellStart"/>
      <w:r w:rsidRPr="00EF58C3">
        <w:t>dirancang</w:t>
      </w:r>
      <w:proofErr w:type="spellEnd"/>
      <w:r w:rsidRPr="00EF58C3">
        <w:t xml:space="preserve"> untuk </w:t>
      </w:r>
      <w:proofErr w:type="spellStart"/>
      <w:r w:rsidRPr="00EF58C3">
        <w:t>mencerminkan</w:t>
      </w:r>
      <w:proofErr w:type="spellEnd"/>
      <w:r w:rsidRPr="00EF58C3">
        <w:t xml:space="preserve"> </w:t>
      </w:r>
      <w:proofErr w:type="spellStart"/>
      <w:r w:rsidRPr="00EF58C3">
        <w:t>prinsip-prinsip</w:t>
      </w:r>
      <w:proofErr w:type="spellEnd"/>
      <w:r w:rsidRPr="00EF58C3">
        <w:t xml:space="preserve"> NVC </w:t>
      </w:r>
      <w:proofErr w:type="spellStart"/>
      <w:r w:rsidRPr="00EF58C3">
        <w:t>tanpa</w:t>
      </w:r>
      <w:proofErr w:type="spellEnd"/>
      <w:r w:rsidRPr="00EF58C3">
        <w:t xml:space="preserve"> </w:t>
      </w:r>
      <w:proofErr w:type="spellStart"/>
      <w:r w:rsidRPr="00EF58C3">
        <w:t>memerlukan</w:t>
      </w:r>
      <w:proofErr w:type="spellEnd"/>
      <w:r w:rsidRPr="00EF58C3">
        <w:t xml:space="preserve"> </w:t>
      </w:r>
      <w:proofErr w:type="spellStart"/>
      <w:r w:rsidRPr="00EF58C3">
        <w:t>keahlian</w:t>
      </w:r>
      <w:proofErr w:type="spellEnd"/>
      <w:r w:rsidRPr="00EF58C3">
        <w:t xml:space="preserve"> </w:t>
      </w:r>
      <w:proofErr w:type="spellStart"/>
      <w:r w:rsidRPr="00EF58C3">
        <w:t>kecerdasan</w:t>
      </w:r>
      <w:proofErr w:type="spellEnd"/>
      <w:r w:rsidRPr="00EF58C3">
        <w:t xml:space="preserve"> </w:t>
      </w:r>
      <w:proofErr w:type="spellStart"/>
      <w:r w:rsidRPr="00EF58C3">
        <w:t>buatan</w:t>
      </w:r>
      <w:proofErr w:type="spellEnd"/>
      <w:r w:rsidRPr="00EF58C3">
        <w:t xml:space="preserve">. </w:t>
      </w:r>
      <w:proofErr w:type="spellStart"/>
      <w:r w:rsidRPr="00EF58C3">
        <w:t>Implementasi</w:t>
      </w:r>
      <w:proofErr w:type="spellEnd"/>
      <w:r w:rsidRPr="00EF58C3">
        <w:t xml:space="preserve"> ini </w:t>
      </w:r>
      <w:proofErr w:type="spellStart"/>
      <w:r w:rsidRPr="00EF58C3">
        <w:t>bertujuan</w:t>
      </w:r>
      <w:proofErr w:type="spellEnd"/>
      <w:r w:rsidRPr="00EF58C3">
        <w:t xml:space="preserve"> untuk </w:t>
      </w:r>
      <w:proofErr w:type="spellStart"/>
      <w:r w:rsidRPr="00EF58C3">
        <w:t>mendemonstrasikan</w:t>
      </w:r>
      <w:proofErr w:type="spellEnd"/>
      <w:r w:rsidRPr="00EF58C3">
        <w:t xml:space="preserve"> </w:t>
      </w:r>
      <w:proofErr w:type="spellStart"/>
      <w:r w:rsidRPr="00EF58C3">
        <w:t>bagaimana</w:t>
      </w:r>
      <w:proofErr w:type="spellEnd"/>
      <w:r w:rsidRPr="00EF58C3">
        <w:t xml:space="preserve"> </w:t>
      </w:r>
      <w:proofErr w:type="spellStart"/>
      <w:r w:rsidRPr="00EF58C3">
        <w:t>konsep</w:t>
      </w:r>
      <w:proofErr w:type="spellEnd"/>
      <w:r w:rsidRPr="00EF58C3">
        <w:t xml:space="preserve"> </w:t>
      </w:r>
      <w:proofErr w:type="spellStart"/>
      <w:r w:rsidRPr="00EF58C3">
        <w:t>seperti</w:t>
      </w:r>
      <w:proofErr w:type="spellEnd"/>
      <w:r w:rsidRPr="00EF58C3">
        <w:t xml:space="preserve"> </w:t>
      </w:r>
      <w:proofErr w:type="spellStart"/>
      <w:r w:rsidRPr="00EF58C3">
        <w:t>pengurangan</w:t>
      </w:r>
      <w:proofErr w:type="spellEnd"/>
      <w:r w:rsidRPr="00EF58C3">
        <w:t xml:space="preserve"> </w:t>
      </w:r>
      <w:proofErr w:type="spellStart"/>
      <w:r w:rsidRPr="00EF58C3">
        <w:t>redundansi</w:t>
      </w:r>
      <w:proofErr w:type="spellEnd"/>
      <w:r w:rsidRPr="00EF58C3">
        <w:t xml:space="preserve">, </w:t>
      </w:r>
      <w:proofErr w:type="spellStart"/>
      <w:r w:rsidRPr="00EF58C3">
        <w:t>fleksibilitas</w:t>
      </w:r>
      <w:proofErr w:type="spellEnd"/>
      <w:r w:rsidRPr="00EF58C3">
        <w:t xml:space="preserve"> bitrate, dan </w:t>
      </w:r>
      <w:proofErr w:type="spellStart"/>
      <w:r w:rsidRPr="00EF58C3">
        <w:t>dekoding</w:t>
      </w:r>
      <w:proofErr w:type="spellEnd"/>
      <w:r w:rsidRPr="00EF58C3">
        <w:t xml:space="preserve"> </w:t>
      </w:r>
      <w:proofErr w:type="spellStart"/>
      <w:r w:rsidRPr="00EF58C3">
        <w:t>ringan</w:t>
      </w:r>
      <w:proofErr w:type="spellEnd"/>
      <w:r w:rsidRPr="00EF58C3">
        <w:t>—</w:t>
      </w:r>
      <w:proofErr w:type="spellStart"/>
      <w:r w:rsidRPr="00EF58C3">
        <w:t>seperti</w:t>
      </w:r>
      <w:proofErr w:type="spellEnd"/>
      <w:r w:rsidRPr="00EF58C3">
        <w:t xml:space="preserve"> yang </w:t>
      </w:r>
      <w:proofErr w:type="spellStart"/>
      <w:r w:rsidRPr="00EF58C3">
        <w:t>diusung</w:t>
      </w:r>
      <w:proofErr w:type="spellEnd"/>
      <w:r w:rsidRPr="00EF58C3">
        <w:t xml:space="preserve"> oleh model DCVC, Hybrid Entropy, </w:t>
      </w:r>
      <w:proofErr w:type="spellStart"/>
      <w:r w:rsidRPr="00EF58C3">
        <w:t>SlimVC</w:t>
      </w:r>
      <w:proofErr w:type="spellEnd"/>
      <w:r w:rsidRPr="00EF58C3">
        <w:t>, dan INR—</w:t>
      </w:r>
      <w:proofErr w:type="spellStart"/>
      <w:r w:rsidRPr="00EF58C3">
        <w:t>dapat</w:t>
      </w:r>
      <w:proofErr w:type="spellEnd"/>
      <w:r w:rsidRPr="00EF58C3">
        <w:t xml:space="preserve"> </w:t>
      </w:r>
      <w:proofErr w:type="spellStart"/>
      <w:r w:rsidRPr="00EF58C3">
        <w:t>diwujudkan</w:t>
      </w:r>
      <w:proofErr w:type="spellEnd"/>
      <w:r w:rsidRPr="00EF58C3">
        <w:t xml:space="preserve">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skenario</w:t>
      </w:r>
      <w:proofErr w:type="spellEnd"/>
      <w:r w:rsidRPr="00EF58C3">
        <w:t xml:space="preserve"> </w:t>
      </w:r>
      <w:proofErr w:type="spellStart"/>
      <w:r w:rsidRPr="00EF58C3">
        <w:t>sederhana</w:t>
      </w:r>
      <w:proofErr w:type="spellEnd"/>
      <w:r w:rsidRPr="00EF58C3">
        <w:t xml:space="preserve"> yang </w:t>
      </w:r>
      <w:proofErr w:type="spellStart"/>
      <w:r w:rsidRPr="00EF58C3">
        <w:t>relevan</w:t>
      </w:r>
      <w:proofErr w:type="spellEnd"/>
      <w:r w:rsidRPr="00EF58C3">
        <w:t xml:space="preserve">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kebutuhan</w:t>
      </w:r>
      <w:proofErr w:type="spellEnd"/>
      <w:r w:rsidRPr="00EF58C3">
        <w:t xml:space="preserve"> dunia </w:t>
      </w:r>
      <w:proofErr w:type="spellStart"/>
      <w:r w:rsidRPr="00EF58C3">
        <w:t>nyata</w:t>
      </w:r>
      <w:proofErr w:type="spellEnd"/>
      <w:r w:rsidRPr="00EF58C3">
        <w:t>.</w:t>
      </w:r>
    </w:p>
    <w:p w14:paraId="169F124E" w14:textId="0E44C1A0" w:rsidR="00EF58C3" w:rsidRDefault="00EF58C3" w:rsidP="00EF58C3">
      <w:pPr>
        <w:pStyle w:val="BodyText"/>
        <w:ind w:firstLine="0"/>
        <w:rPr>
          <w:b/>
          <w:bCs/>
        </w:rPr>
      </w:pPr>
      <w:r>
        <w:rPr>
          <w:b/>
          <w:bCs/>
        </w:rPr>
        <w:t>5</w:t>
      </w:r>
      <w:r w:rsidRPr="009C470B">
        <w:rPr>
          <w:b/>
          <w:bCs/>
        </w:rPr>
        <w:t>.</w:t>
      </w:r>
      <w:r>
        <w:rPr>
          <w:b/>
          <w:bCs/>
        </w:rPr>
        <w:t>1</w:t>
      </w:r>
      <w:r w:rsidRPr="009C470B">
        <w:rPr>
          <w:b/>
          <w:bCs/>
        </w:rPr>
        <w:t xml:space="preserve">. </w:t>
      </w:r>
      <w:proofErr w:type="spellStart"/>
      <w:r w:rsidRPr="00EF58C3">
        <w:rPr>
          <w:b/>
          <w:bCs/>
        </w:rPr>
        <w:t>Tinjauan</w:t>
      </w:r>
      <w:proofErr w:type="spellEnd"/>
      <w:r w:rsidRPr="00EF58C3">
        <w:rPr>
          <w:b/>
          <w:bCs/>
        </w:rPr>
        <w:t xml:space="preserve"> </w:t>
      </w:r>
      <w:proofErr w:type="spellStart"/>
      <w:r w:rsidRPr="00EF58C3">
        <w:rPr>
          <w:b/>
          <w:bCs/>
        </w:rPr>
        <w:t>Implementasi</w:t>
      </w:r>
      <w:proofErr w:type="spellEnd"/>
    </w:p>
    <w:p w14:paraId="6A4530D6" w14:textId="5EB72674" w:rsidR="00E600A6" w:rsidRDefault="00EF58C3" w:rsidP="00EF58C3">
      <w:pPr>
        <w:pStyle w:val="BodyText"/>
      </w:pPr>
      <w:proofErr w:type="spellStart"/>
      <w:r w:rsidRPr="00EF58C3">
        <w:t>Implementasi</w:t>
      </w:r>
      <w:proofErr w:type="spellEnd"/>
      <w:r w:rsidRPr="00EF58C3">
        <w:t xml:space="preserve"> ini </w:t>
      </w:r>
      <w:proofErr w:type="spellStart"/>
      <w:r w:rsidRPr="00EF58C3">
        <w:t>mengembangkan</w:t>
      </w:r>
      <w:proofErr w:type="spellEnd"/>
      <w:r w:rsidRPr="00EF58C3">
        <w:t xml:space="preserve"> </w:t>
      </w:r>
      <w:proofErr w:type="spellStart"/>
      <w:r w:rsidRPr="00EF58C3">
        <w:t>sebuah</w:t>
      </w:r>
      <w:proofErr w:type="spellEnd"/>
      <w:r w:rsidRPr="00EF58C3">
        <w:t xml:space="preserve"> pipeline </w:t>
      </w:r>
      <w:proofErr w:type="spellStart"/>
      <w:r w:rsidRPr="00EF58C3">
        <w:t>kompresi</w:t>
      </w:r>
      <w:proofErr w:type="spellEnd"/>
      <w:r w:rsidRPr="00EF58C3">
        <w:t xml:space="preserve"> video </w:t>
      </w:r>
      <w:proofErr w:type="spellStart"/>
      <w:r w:rsidRPr="00EF58C3">
        <w:t>sederhana</w:t>
      </w:r>
      <w:proofErr w:type="spellEnd"/>
      <w:r w:rsidRPr="00EF58C3">
        <w:t xml:space="preserve"> yang </w:t>
      </w:r>
      <w:proofErr w:type="spellStart"/>
      <w:r w:rsidRPr="00EF58C3">
        <w:t>memproses</w:t>
      </w:r>
      <w:proofErr w:type="spellEnd"/>
      <w:r w:rsidRPr="00EF58C3">
        <w:t xml:space="preserve"> </w:t>
      </w:r>
      <w:proofErr w:type="spellStart"/>
      <w:r w:rsidRPr="00EF58C3">
        <w:t>klip</w:t>
      </w:r>
      <w:proofErr w:type="spellEnd"/>
      <w:r w:rsidRPr="00EF58C3">
        <w:t xml:space="preserve"> video </w:t>
      </w:r>
      <w:proofErr w:type="spellStart"/>
      <w:r w:rsidRPr="00EF58C3">
        <w:t>pendek</w:t>
      </w:r>
      <w:proofErr w:type="spellEnd"/>
      <w:r w:rsidRPr="00EF58C3">
        <w:t xml:space="preserve"> (misalnya, 10-20 frame </w:t>
      </w:r>
      <w:proofErr w:type="spellStart"/>
      <w:r w:rsidRPr="00EF58C3">
        <w:t>dari</w:t>
      </w:r>
      <w:proofErr w:type="spellEnd"/>
      <w:r w:rsidRPr="00EF58C3">
        <w:t xml:space="preserve"> dataset UVG-HD). Pipeline </w:t>
      </w:r>
      <w:proofErr w:type="spellStart"/>
      <w:r w:rsidRPr="00EF58C3">
        <w:t>terdiri</w:t>
      </w:r>
      <w:proofErr w:type="spellEnd"/>
      <w:r w:rsidRPr="00EF58C3">
        <w:t xml:space="preserve"> </w:t>
      </w:r>
      <w:proofErr w:type="spellStart"/>
      <w:r w:rsidRPr="00EF58C3">
        <w:t>dari</w:t>
      </w:r>
      <w:proofErr w:type="spellEnd"/>
      <w:r w:rsidRPr="00EF58C3">
        <w:t xml:space="preserve"> lima </w:t>
      </w:r>
      <w:proofErr w:type="spellStart"/>
      <w:r w:rsidRPr="00EF58C3">
        <w:t>tahap</w:t>
      </w:r>
      <w:proofErr w:type="spellEnd"/>
      <w:r w:rsidRPr="00EF58C3">
        <w:t xml:space="preserve"> </w:t>
      </w:r>
      <w:proofErr w:type="spellStart"/>
      <w:r w:rsidRPr="00EF58C3">
        <w:t>utama</w:t>
      </w:r>
      <w:proofErr w:type="spellEnd"/>
      <w:r w:rsidRPr="00EF58C3">
        <w:t xml:space="preserve">: (1) input dan </w:t>
      </w:r>
      <w:proofErr w:type="spellStart"/>
      <w:r w:rsidRPr="00EF58C3">
        <w:t>prapemrosesan</w:t>
      </w:r>
      <w:proofErr w:type="spellEnd"/>
      <w:r w:rsidRPr="00EF58C3">
        <w:t xml:space="preserve">, (2) </w:t>
      </w:r>
      <w:proofErr w:type="spellStart"/>
      <w:r w:rsidRPr="00EF58C3">
        <w:t>kompresi</w:t>
      </w:r>
      <w:proofErr w:type="spellEnd"/>
      <w:r w:rsidRPr="00EF58C3">
        <w:t xml:space="preserve">, (3) </w:t>
      </w:r>
      <w:proofErr w:type="spellStart"/>
      <w:r w:rsidRPr="00EF58C3">
        <w:t>dekoding</w:t>
      </w:r>
      <w:proofErr w:type="spellEnd"/>
      <w:r w:rsidRPr="00EF58C3">
        <w:t xml:space="preserve">, (4) </w:t>
      </w:r>
      <w:proofErr w:type="spellStart"/>
      <w:r w:rsidRPr="00EF58C3">
        <w:t>rekonstruksi</w:t>
      </w:r>
      <w:proofErr w:type="spellEnd"/>
      <w:r w:rsidRPr="00EF58C3">
        <w:t xml:space="preserve">, dan (5) </w:t>
      </w:r>
      <w:proofErr w:type="spellStart"/>
      <w:r w:rsidRPr="00EF58C3">
        <w:t>evaluasi</w:t>
      </w:r>
      <w:proofErr w:type="spellEnd"/>
      <w:r w:rsidRPr="00EF58C3">
        <w:t xml:space="preserve">. Video </w:t>
      </w:r>
      <w:proofErr w:type="spellStart"/>
      <w:r w:rsidRPr="00EF58C3">
        <w:t>diubah</w:t>
      </w:r>
      <w:proofErr w:type="spellEnd"/>
      <w:r w:rsidRPr="00EF58C3">
        <w:t xml:space="preserve"> </w:t>
      </w:r>
      <w:proofErr w:type="spellStart"/>
      <w:r w:rsidRPr="00EF58C3">
        <w:t>menjadi</w:t>
      </w:r>
      <w:proofErr w:type="spellEnd"/>
      <w:r w:rsidRPr="00EF58C3">
        <w:t xml:space="preserve"> format grayscale untuk </w:t>
      </w:r>
      <w:proofErr w:type="spellStart"/>
      <w:r w:rsidRPr="00EF58C3">
        <w:t>menyederhanakan</w:t>
      </w:r>
      <w:proofErr w:type="spellEnd"/>
      <w:r w:rsidRPr="00EF58C3">
        <w:t xml:space="preserve"> </w:t>
      </w:r>
      <w:proofErr w:type="spellStart"/>
      <w:r w:rsidRPr="00EF58C3">
        <w:t>pemrosesan</w:t>
      </w:r>
      <w:proofErr w:type="spellEnd"/>
      <w:r w:rsidRPr="00EF58C3">
        <w:t xml:space="preserve">, </w:t>
      </w:r>
      <w:proofErr w:type="spellStart"/>
      <w:r w:rsidRPr="00EF58C3">
        <w:t>kemudian</w:t>
      </w:r>
      <w:proofErr w:type="spellEnd"/>
      <w:r w:rsidRPr="00EF58C3">
        <w:t xml:space="preserve"> </w:t>
      </w:r>
      <w:proofErr w:type="spellStart"/>
      <w:r w:rsidRPr="00EF58C3">
        <w:t>dikenakan</w:t>
      </w:r>
      <w:proofErr w:type="spellEnd"/>
      <w:r w:rsidRPr="00EF58C3">
        <w:t xml:space="preserve"> </w:t>
      </w:r>
      <w:proofErr w:type="spellStart"/>
      <w:r w:rsidRPr="00EF58C3">
        <w:t>teknik</w:t>
      </w:r>
      <w:proofErr w:type="spellEnd"/>
      <w:r w:rsidRPr="00EF58C3">
        <w:t xml:space="preserve"> </w:t>
      </w:r>
      <w:proofErr w:type="spellStart"/>
      <w:r w:rsidRPr="00EF58C3">
        <w:t>kompresi</w:t>
      </w:r>
      <w:proofErr w:type="spellEnd"/>
      <w:r w:rsidRPr="00EF58C3">
        <w:t xml:space="preserve"> yang </w:t>
      </w:r>
      <w:proofErr w:type="spellStart"/>
      <w:r w:rsidRPr="00EF58C3">
        <w:t>mencerminkan</w:t>
      </w:r>
      <w:proofErr w:type="spellEnd"/>
      <w:r w:rsidRPr="00EF58C3">
        <w:t xml:space="preserve"> </w:t>
      </w:r>
      <w:proofErr w:type="spellStart"/>
      <w:r w:rsidRPr="00EF58C3">
        <w:t>karakteristik</w:t>
      </w:r>
      <w:proofErr w:type="spellEnd"/>
      <w:r w:rsidRPr="00EF58C3">
        <w:t xml:space="preserve"> masing-masing model NVC. </w:t>
      </w:r>
      <w:proofErr w:type="spellStart"/>
      <w:r w:rsidRPr="00EF58C3">
        <w:t>Hasilnya</w:t>
      </w:r>
      <w:proofErr w:type="spellEnd"/>
      <w:r w:rsidRPr="00EF58C3">
        <w:t xml:space="preserve"> </w:t>
      </w:r>
      <w:proofErr w:type="spellStart"/>
      <w:r w:rsidRPr="00EF58C3">
        <w:t>dievaluasi</w:t>
      </w:r>
      <w:proofErr w:type="spellEnd"/>
      <w:r w:rsidRPr="00EF58C3">
        <w:t xml:space="preserve"> </w:t>
      </w:r>
      <w:proofErr w:type="spellStart"/>
      <w:r w:rsidRPr="00EF58C3">
        <w:t>menggunakan</w:t>
      </w:r>
      <w:proofErr w:type="spellEnd"/>
      <w:r w:rsidRPr="00EF58C3">
        <w:t xml:space="preserve"> </w:t>
      </w:r>
      <w:proofErr w:type="spellStart"/>
      <w:r w:rsidRPr="00EF58C3">
        <w:t>metrik</w:t>
      </w:r>
      <w:proofErr w:type="spellEnd"/>
      <w:r w:rsidRPr="00EF58C3">
        <w:t xml:space="preserve"> </w:t>
      </w:r>
      <w:proofErr w:type="spellStart"/>
      <w:r w:rsidRPr="00EF58C3">
        <w:t>seperti</w:t>
      </w:r>
      <w:proofErr w:type="spellEnd"/>
      <w:r w:rsidRPr="00EF58C3">
        <w:t xml:space="preserve"> Peak Signal-to-Noise Ratio (PSNR) dan </w:t>
      </w:r>
      <w:proofErr w:type="spellStart"/>
      <w:r w:rsidRPr="00EF58C3">
        <w:t>rasio</w:t>
      </w:r>
      <w:proofErr w:type="spellEnd"/>
      <w:r w:rsidRPr="00EF58C3">
        <w:t xml:space="preserve"> </w:t>
      </w:r>
      <w:proofErr w:type="spellStart"/>
      <w:r w:rsidRPr="00EF58C3">
        <w:t>kompresi</w:t>
      </w:r>
      <w:proofErr w:type="spellEnd"/>
      <w:r w:rsidRPr="00EF58C3">
        <w:t xml:space="preserve">, yang </w:t>
      </w:r>
      <w:proofErr w:type="spellStart"/>
      <w:r w:rsidRPr="00EF58C3">
        <w:t>selaras</w:t>
      </w:r>
      <w:proofErr w:type="spellEnd"/>
      <w:r w:rsidRPr="00EF58C3">
        <w:t xml:space="preserve">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metrik</w:t>
      </w:r>
      <w:proofErr w:type="spellEnd"/>
      <w:r w:rsidRPr="00EF58C3">
        <w:t xml:space="preserve"> yang </w:t>
      </w:r>
      <w:proofErr w:type="spellStart"/>
      <w:r w:rsidRPr="00EF58C3">
        <w:t>digunakan</w:t>
      </w:r>
      <w:proofErr w:type="spellEnd"/>
      <w:r w:rsidRPr="00EF58C3">
        <w:t xml:space="preserve">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analisis</w:t>
      </w:r>
      <w:proofErr w:type="spellEnd"/>
      <w:r w:rsidRPr="00EF58C3">
        <w:t xml:space="preserve"> </w:t>
      </w:r>
      <w:proofErr w:type="spellStart"/>
      <w:r w:rsidRPr="00EF58C3">
        <w:t>teoretis</w:t>
      </w:r>
      <w:proofErr w:type="spellEnd"/>
      <w:r w:rsidRPr="00EF58C3">
        <w:t xml:space="preserve"> (Bagian III).</w:t>
      </w:r>
    </w:p>
    <w:p w14:paraId="4305D204" w14:textId="47789C8E" w:rsidR="00EF58C3" w:rsidRDefault="00EF58C3" w:rsidP="00EF58C3">
      <w:pPr>
        <w:pStyle w:val="BodyText"/>
        <w:ind w:firstLine="0"/>
      </w:pPr>
      <w:r>
        <w:rPr>
          <w:b/>
          <w:bCs/>
        </w:rPr>
        <w:t>5</w:t>
      </w:r>
      <w:r w:rsidRPr="009C470B">
        <w:rPr>
          <w:b/>
          <w:bCs/>
        </w:rPr>
        <w:t>.</w:t>
      </w:r>
      <w:r>
        <w:rPr>
          <w:b/>
          <w:bCs/>
        </w:rPr>
        <w:t>2</w:t>
      </w:r>
      <w:r w:rsidRPr="009C470B">
        <w:rPr>
          <w:b/>
          <w:bCs/>
        </w:rPr>
        <w:t xml:space="preserve">. </w:t>
      </w:r>
      <w:r w:rsidRPr="00EF58C3">
        <w:rPr>
          <w:b/>
          <w:bCs/>
        </w:rPr>
        <w:t xml:space="preserve">Teknik </w:t>
      </w:r>
      <w:proofErr w:type="spellStart"/>
      <w:r w:rsidRPr="00EF58C3">
        <w:rPr>
          <w:b/>
          <w:bCs/>
        </w:rPr>
        <w:t>Kompresi</w:t>
      </w:r>
      <w:proofErr w:type="spellEnd"/>
      <w:r w:rsidRPr="00EF58C3">
        <w:rPr>
          <w:b/>
          <w:bCs/>
        </w:rPr>
        <w:t xml:space="preserve"> </w:t>
      </w:r>
      <w:proofErr w:type="spellStart"/>
      <w:r w:rsidRPr="00EF58C3">
        <w:rPr>
          <w:b/>
          <w:bCs/>
        </w:rPr>
        <w:t>Berdasarkan</w:t>
      </w:r>
      <w:proofErr w:type="spellEnd"/>
      <w:r w:rsidRPr="00EF58C3">
        <w:rPr>
          <w:b/>
          <w:bCs/>
        </w:rPr>
        <w:t xml:space="preserve"> Model NVC</w:t>
      </w:r>
    </w:p>
    <w:p w14:paraId="6A6312A2" w14:textId="1B43BE3D" w:rsidR="00EF58C3" w:rsidRDefault="00EF58C3" w:rsidP="00EF58C3">
      <w:pPr>
        <w:pStyle w:val="BodyText"/>
      </w:pPr>
      <w:proofErr w:type="spellStart"/>
      <w:r w:rsidRPr="00EF58C3">
        <w:t>Setiap</w:t>
      </w:r>
      <w:proofErr w:type="spellEnd"/>
      <w:r w:rsidRPr="00EF58C3">
        <w:t xml:space="preserve"> model NVC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makalah</w:t>
      </w:r>
      <w:proofErr w:type="spellEnd"/>
      <w:r w:rsidRPr="00EF58C3">
        <w:t xml:space="preserve"> ini </w:t>
      </w:r>
      <w:proofErr w:type="spellStart"/>
      <w:r w:rsidRPr="00EF58C3">
        <w:t>diwakili</w:t>
      </w:r>
      <w:proofErr w:type="spellEnd"/>
      <w:r w:rsidRPr="00EF58C3">
        <w:t xml:space="preserve"> oleh </w:t>
      </w:r>
      <w:proofErr w:type="spellStart"/>
      <w:r w:rsidRPr="00EF58C3">
        <w:t>teknik</w:t>
      </w:r>
      <w:proofErr w:type="spellEnd"/>
      <w:r w:rsidRPr="00EF58C3">
        <w:t xml:space="preserve"> </w:t>
      </w:r>
      <w:proofErr w:type="spellStart"/>
      <w:r w:rsidRPr="00EF58C3">
        <w:t>spesifik</w:t>
      </w:r>
      <w:proofErr w:type="spellEnd"/>
      <w:r w:rsidRPr="00EF58C3">
        <w:t xml:space="preserve"> yang </w:t>
      </w:r>
      <w:proofErr w:type="spellStart"/>
      <w:r w:rsidRPr="00EF58C3">
        <w:t>dirancang</w:t>
      </w:r>
      <w:proofErr w:type="spellEnd"/>
      <w:r w:rsidRPr="00EF58C3">
        <w:t xml:space="preserve"> untuk </w:t>
      </w:r>
      <w:proofErr w:type="spellStart"/>
      <w:r w:rsidRPr="00EF58C3">
        <w:t>menangkap</w:t>
      </w:r>
      <w:proofErr w:type="spellEnd"/>
      <w:r w:rsidRPr="00EF58C3">
        <w:t xml:space="preserve"> </w:t>
      </w:r>
      <w:proofErr w:type="spellStart"/>
      <w:r w:rsidRPr="00EF58C3">
        <w:t>esensi</w:t>
      </w:r>
      <w:proofErr w:type="spellEnd"/>
      <w:r w:rsidRPr="00EF58C3">
        <w:t xml:space="preserve"> </w:t>
      </w:r>
      <w:proofErr w:type="spellStart"/>
      <w:r w:rsidRPr="00EF58C3">
        <w:t>pendekatannya</w:t>
      </w:r>
      <w:proofErr w:type="spellEnd"/>
      <w:r w:rsidRPr="00EF58C3">
        <w:t xml:space="preserve"> </w:t>
      </w:r>
      <w:proofErr w:type="spellStart"/>
      <w:r w:rsidRPr="00EF58C3">
        <w:t>tanpa</w:t>
      </w:r>
      <w:proofErr w:type="spellEnd"/>
      <w:r w:rsidRPr="00EF58C3">
        <w:t xml:space="preserve"> </w:t>
      </w:r>
      <w:proofErr w:type="spellStart"/>
      <w:r w:rsidRPr="00EF58C3">
        <w:t>kompleksitas</w:t>
      </w:r>
      <w:proofErr w:type="spellEnd"/>
      <w:r w:rsidRPr="00EF58C3">
        <w:t xml:space="preserve"> neural</w:t>
      </w:r>
      <w:r>
        <w:t>:</w:t>
      </w:r>
    </w:p>
    <w:p w14:paraId="605D0664" w14:textId="2924749A" w:rsidR="00EF58C3" w:rsidRDefault="00EF58C3" w:rsidP="00EF58C3">
      <w:pPr>
        <w:pStyle w:val="BodyText"/>
        <w:numPr>
          <w:ilvl w:val="0"/>
          <w:numId w:val="10"/>
        </w:numPr>
      </w:pPr>
      <w:r w:rsidRPr="00EF58C3">
        <w:rPr>
          <w:b/>
          <w:bCs/>
        </w:rPr>
        <w:t>DCVC (Conditional Coding)</w:t>
      </w:r>
      <w:r w:rsidRPr="00EF58C3">
        <w:t>:</w:t>
      </w:r>
      <w:r>
        <w:t xml:space="preserve"> </w:t>
      </w:r>
      <w:r w:rsidRPr="00EF58C3">
        <w:t xml:space="preserve">Model DCVC </w:t>
      </w:r>
      <w:proofErr w:type="spellStart"/>
      <w:r w:rsidRPr="00EF58C3">
        <w:t>memanfaatkan</w:t>
      </w:r>
      <w:proofErr w:type="spellEnd"/>
      <w:r w:rsidRPr="00EF58C3">
        <w:t xml:space="preserve"> </w:t>
      </w:r>
      <w:proofErr w:type="spellStart"/>
      <w:r w:rsidRPr="00EF58C3">
        <w:t>konteks</w:t>
      </w:r>
      <w:proofErr w:type="spellEnd"/>
      <w:r w:rsidRPr="00EF58C3">
        <w:t xml:space="preserve"> </w:t>
      </w:r>
      <w:proofErr w:type="spellStart"/>
      <w:r w:rsidRPr="00EF58C3">
        <w:t>spasial</w:t>
      </w:r>
      <w:proofErr w:type="spellEnd"/>
      <w:r w:rsidRPr="00EF58C3">
        <w:t xml:space="preserve"> dan temporal untuk </w:t>
      </w:r>
      <w:proofErr w:type="spellStart"/>
      <w:r w:rsidRPr="00EF58C3">
        <w:t>efisiensi</w:t>
      </w:r>
      <w:proofErr w:type="spellEnd"/>
      <w:r w:rsidRPr="00EF58C3">
        <w:t xml:space="preserve"> bitrate </w:t>
      </w:r>
      <w:proofErr w:type="spellStart"/>
      <w:r w:rsidRPr="00EF58C3">
        <w:t>tinggi</w:t>
      </w:r>
      <w:proofErr w:type="spellEnd"/>
      <w:r w:rsidRPr="00EF58C3">
        <w:t xml:space="preserve"> (Bagian 4.1). Dalam </w:t>
      </w:r>
      <w:proofErr w:type="spellStart"/>
      <w:r w:rsidRPr="00EF58C3">
        <w:t>implementasi</w:t>
      </w:r>
      <w:proofErr w:type="spellEnd"/>
      <w:r w:rsidRPr="00EF58C3">
        <w:t xml:space="preserve"> ini, </w:t>
      </w:r>
      <w:proofErr w:type="spellStart"/>
      <w:r w:rsidRPr="00EF58C3">
        <w:t>pengurangan</w:t>
      </w:r>
      <w:proofErr w:type="spellEnd"/>
      <w:r w:rsidRPr="00EF58C3">
        <w:t xml:space="preserve"> </w:t>
      </w:r>
      <w:proofErr w:type="spellStart"/>
      <w:r w:rsidRPr="00EF58C3">
        <w:t>redundansi</w:t>
      </w:r>
      <w:proofErr w:type="spellEnd"/>
      <w:r w:rsidRPr="00EF58C3">
        <w:t xml:space="preserve"> temporal </w:t>
      </w:r>
      <w:proofErr w:type="spellStart"/>
      <w:r w:rsidRPr="00EF58C3">
        <w:t>disimulasikan</w:t>
      </w:r>
      <w:proofErr w:type="spellEnd"/>
      <w:r w:rsidRPr="00EF58C3">
        <w:t xml:space="preserve">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menghitung</w:t>
      </w:r>
      <w:proofErr w:type="spellEnd"/>
      <w:r w:rsidRPr="00EF58C3">
        <w:t xml:space="preserve"> </w:t>
      </w:r>
      <w:proofErr w:type="spellStart"/>
      <w:r w:rsidRPr="00EF58C3">
        <w:t>selisih</w:t>
      </w:r>
      <w:proofErr w:type="spellEnd"/>
      <w:r w:rsidRPr="00EF58C3">
        <w:t xml:space="preserve"> </w:t>
      </w:r>
      <w:proofErr w:type="spellStart"/>
      <w:r w:rsidRPr="00EF58C3">
        <w:t>antar</w:t>
      </w:r>
      <w:proofErr w:type="spellEnd"/>
      <w:r w:rsidRPr="00EF58C3">
        <w:t xml:space="preserve">-frame (frame differencing), </w:t>
      </w:r>
      <w:proofErr w:type="spellStart"/>
      <w:r w:rsidRPr="00EF58C3">
        <w:t>diikuti</w:t>
      </w:r>
      <w:proofErr w:type="spellEnd"/>
      <w:r w:rsidRPr="00EF58C3">
        <w:t xml:space="preserve"> oleh </w:t>
      </w:r>
      <w:proofErr w:type="spellStart"/>
      <w:r w:rsidRPr="00EF58C3">
        <w:t>transformasi</w:t>
      </w:r>
      <w:proofErr w:type="spellEnd"/>
      <w:r w:rsidRPr="00EF58C3">
        <w:t xml:space="preserve"> Discrete Cosine Transform (DCT) untuk </w:t>
      </w:r>
      <w:proofErr w:type="spellStart"/>
      <w:r w:rsidRPr="00EF58C3">
        <w:t>kompresi</w:t>
      </w:r>
      <w:proofErr w:type="spellEnd"/>
      <w:r w:rsidRPr="00EF58C3">
        <w:t xml:space="preserve"> </w:t>
      </w:r>
      <w:proofErr w:type="spellStart"/>
      <w:r w:rsidRPr="00EF58C3">
        <w:t>spasial</w:t>
      </w:r>
      <w:proofErr w:type="spellEnd"/>
      <w:r w:rsidRPr="00EF58C3">
        <w:t xml:space="preserve">. Data residual </w:t>
      </w:r>
      <w:proofErr w:type="spellStart"/>
      <w:r w:rsidRPr="00EF58C3">
        <w:t>dikuantisasi</w:t>
      </w:r>
      <w:proofErr w:type="spellEnd"/>
      <w:r w:rsidRPr="00EF58C3">
        <w:t xml:space="preserve"> untuk </w:t>
      </w:r>
      <w:proofErr w:type="spellStart"/>
      <w:r w:rsidRPr="00EF58C3">
        <w:t>mengurangi</w:t>
      </w:r>
      <w:proofErr w:type="spellEnd"/>
      <w:r w:rsidRPr="00EF58C3">
        <w:t xml:space="preserve"> </w:t>
      </w:r>
      <w:proofErr w:type="spellStart"/>
      <w:r w:rsidRPr="00EF58C3">
        <w:t>ukuran</w:t>
      </w:r>
      <w:proofErr w:type="spellEnd"/>
      <w:r w:rsidRPr="00EF58C3">
        <w:t xml:space="preserve">, </w:t>
      </w:r>
      <w:proofErr w:type="spellStart"/>
      <w:r w:rsidRPr="00EF58C3">
        <w:t>mencerminkan</w:t>
      </w:r>
      <w:proofErr w:type="spellEnd"/>
      <w:r w:rsidRPr="00EF58C3">
        <w:t xml:space="preserve"> </w:t>
      </w:r>
      <w:proofErr w:type="spellStart"/>
      <w:r w:rsidRPr="00EF58C3">
        <w:t>penghematan</w:t>
      </w:r>
      <w:proofErr w:type="spellEnd"/>
      <w:r w:rsidRPr="00EF58C3">
        <w:t xml:space="preserve"> bitrate sekitar 20% </w:t>
      </w:r>
      <w:proofErr w:type="spellStart"/>
      <w:r w:rsidRPr="00EF58C3">
        <w:t>dibandingkan</w:t>
      </w:r>
      <w:proofErr w:type="spellEnd"/>
      <w:r w:rsidRPr="00EF58C3">
        <w:t xml:space="preserve"> HEVC </w:t>
      </w:r>
      <w:proofErr w:type="spellStart"/>
      <w:r w:rsidRPr="00EF58C3">
        <w:t>seperti</w:t>
      </w:r>
      <w:proofErr w:type="spellEnd"/>
      <w:r w:rsidRPr="00EF58C3">
        <w:t xml:space="preserve"> yang </w:t>
      </w:r>
      <w:proofErr w:type="spellStart"/>
      <w:r w:rsidRPr="00EF58C3">
        <w:t>dilaporkan</w:t>
      </w:r>
      <w:proofErr w:type="spellEnd"/>
      <w:r w:rsidRPr="00EF58C3">
        <w:t>.</w:t>
      </w:r>
    </w:p>
    <w:p w14:paraId="0BE908E4" w14:textId="22B94952" w:rsidR="00EF58C3" w:rsidRDefault="00EF58C3" w:rsidP="00EF58C3">
      <w:pPr>
        <w:pStyle w:val="BodyText"/>
        <w:numPr>
          <w:ilvl w:val="0"/>
          <w:numId w:val="10"/>
        </w:numPr>
      </w:pPr>
      <w:r w:rsidRPr="00EF58C3">
        <w:rPr>
          <w:b/>
          <w:bCs/>
        </w:rPr>
        <w:t>Hybrid Entropy Modelling</w:t>
      </w:r>
      <w:r w:rsidRPr="00EF58C3">
        <w:t xml:space="preserve">: </w:t>
      </w:r>
      <w:proofErr w:type="spellStart"/>
      <w:r w:rsidRPr="00EF58C3">
        <w:t>Pendekatan</w:t>
      </w:r>
      <w:proofErr w:type="spellEnd"/>
      <w:r w:rsidRPr="00EF58C3">
        <w:t xml:space="preserve"> </w:t>
      </w:r>
      <w:proofErr w:type="spellStart"/>
      <w:r w:rsidRPr="00EF58C3">
        <w:t>entropi</w:t>
      </w:r>
      <w:proofErr w:type="spellEnd"/>
      <w:r w:rsidRPr="00EF58C3">
        <w:t xml:space="preserve"> </w:t>
      </w:r>
      <w:proofErr w:type="spellStart"/>
      <w:r w:rsidRPr="00EF58C3">
        <w:t>hibrida</w:t>
      </w:r>
      <w:proofErr w:type="spellEnd"/>
      <w:r w:rsidRPr="00EF58C3">
        <w:t xml:space="preserve"> </w:t>
      </w:r>
      <w:proofErr w:type="spellStart"/>
      <w:r w:rsidRPr="00EF58C3">
        <w:t>mengoptimalkan</w:t>
      </w:r>
      <w:proofErr w:type="spellEnd"/>
      <w:r w:rsidRPr="00EF58C3">
        <w:t xml:space="preserve"> </w:t>
      </w:r>
      <w:proofErr w:type="spellStart"/>
      <w:r w:rsidRPr="00EF58C3">
        <w:t>redundansi</w:t>
      </w:r>
      <w:proofErr w:type="spellEnd"/>
      <w:r w:rsidRPr="00EF58C3">
        <w:t xml:space="preserve"> melalui </w:t>
      </w:r>
      <w:proofErr w:type="spellStart"/>
      <w:r w:rsidRPr="00EF58C3">
        <w:t>prediksi</w:t>
      </w:r>
      <w:proofErr w:type="spellEnd"/>
      <w:r w:rsidRPr="00EF58C3">
        <w:t xml:space="preserve"> </w:t>
      </w:r>
      <w:proofErr w:type="spellStart"/>
      <w:r w:rsidRPr="00EF58C3">
        <w:t>distribusi</w:t>
      </w:r>
      <w:proofErr w:type="spellEnd"/>
      <w:r w:rsidRPr="00EF58C3">
        <w:t xml:space="preserve"> </w:t>
      </w:r>
      <w:proofErr w:type="spellStart"/>
      <w:r w:rsidRPr="00EF58C3">
        <w:t>probabilitas</w:t>
      </w:r>
      <w:proofErr w:type="spellEnd"/>
      <w:r w:rsidRPr="00EF58C3">
        <w:t xml:space="preserve"> (Bagian 2.2). </w:t>
      </w:r>
      <w:proofErr w:type="spellStart"/>
      <w:r w:rsidRPr="00EF58C3">
        <w:t>Implementasi</w:t>
      </w:r>
      <w:proofErr w:type="spellEnd"/>
      <w:r w:rsidRPr="00EF58C3">
        <w:t xml:space="preserve"> ini </w:t>
      </w:r>
      <w:proofErr w:type="spellStart"/>
      <w:r w:rsidRPr="00EF58C3">
        <w:t>menggunakan</w:t>
      </w:r>
      <w:proofErr w:type="spellEnd"/>
      <w:r w:rsidRPr="00EF58C3">
        <w:t xml:space="preserve"> </w:t>
      </w:r>
      <w:proofErr w:type="spellStart"/>
      <w:r w:rsidRPr="00EF58C3">
        <w:t>pengkodean</w:t>
      </w:r>
      <w:proofErr w:type="spellEnd"/>
      <w:r w:rsidRPr="00EF58C3">
        <w:t xml:space="preserve"> Huffman pada </w:t>
      </w:r>
      <w:proofErr w:type="spellStart"/>
      <w:r w:rsidRPr="00EF58C3">
        <w:t>koefisien</w:t>
      </w:r>
      <w:proofErr w:type="spellEnd"/>
      <w:r w:rsidRPr="00EF58C3">
        <w:t xml:space="preserve"> DCT yang </w:t>
      </w:r>
      <w:proofErr w:type="spellStart"/>
      <w:r w:rsidRPr="00EF58C3">
        <w:t>telah</w:t>
      </w:r>
      <w:proofErr w:type="spellEnd"/>
      <w:r w:rsidRPr="00EF58C3">
        <w:t xml:space="preserve"> </w:t>
      </w:r>
      <w:proofErr w:type="spellStart"/>
      <w:r w:rsidRPr="00EF58C3">
        <w:t>dikuantisasi</w:t>
      </w:r>
      <w:proofErr w:type="spellEnd"/>
      <w:r w:rsidRPr="00EF58C3">
        <w:t xml:space="preserve">, yang </w:t>
      </w:r>
      <w:proofErr w:type="spellStart"/>
      <w:r w:rsidRPr="00EF58C3">
        <w:t>secara</w:t>
      </w:r>
      <w:proofErr w:type="spellEnd"/>
      <w:r w:rsidRPr="00EF58C3">
        <w:t xml:space="preserve"> </w:t>
      </w:r>
      <w:proofErr w:type="spellStart"/>
      <w:r w:rsidRPr="00EF58C3">
        <w:t>efektif</w:t>
      </w:r>
      <w:proofErr w:type="spellEnd"/>
      <w:r w:rsidRPr="00EF58C3">
        <w:t xml:space="preserve"> </w:t>
      </w:r>
      <w:proofErr w:type="spellStart"/>
      <w:r w:rsidRPr="00EF58C3">
        <w:t>mengurangi</w:t>
      </w:r>
      <w:proofErr w:type="spellEnd"/>
      <w:r w:rsidRPr="00EF58C3">
        <w:t xml:space="preserve"> </w:t>
      </w:r>
      <w:proofErr w:type="spellStart"/>
      <w:r w:rsidRPr="00EF58C3">
        <w:t>ukuran</w:t>
      </w:r>
      <w:proofErr w:type="spellEnd"/>
      <w:r w:rsidRPr="00EF58C3">
        <w:t xml:space="preserve"> data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memanfaatkan</w:t>
      </w:r>
      <w:proofErr w:type="spellEnd"/>
      <w:r w:rsidRPr="00EF58C3">
        <w:t xml:space="preserve"> </w:t>
      </w:r>
      <w:proofErr w:type="spellStart"/>
      <w:r w:rsidRPr="00EF58C3">
        <w:t>frekuensi</w:t>
      </w:r>
      <w:proofErr w:type="spellEnd"/>
      <w:r w:rsidRPr="00EF58C3">
        <w:t xml:space="preserve"> </w:t>
      </w:r>
      <w:proofErr w:type="spellStart"/>
      <w:r w:rsidRPr="00EF58C3">
        <w:t>kemunculan</w:t>
      </w:r>
      <w:proofErr w:type="spellEnd"/>
      <w:r w:rsidRPr="00EF58C3">
        <w:t xml:space="preserve"> </w:t>
      </w:r>
      <w:proofErr w:type="spellStart"/>
      <w:r w:rsidRPr="00EF58C3">
        <w:t>simbol</w:t>
      </w:r>
      <w:proofErr w:type="spellEnd"/>
      <w:r w:rsidRPr="00EF58C3">
        <w:t xml:space="preserve">, </w:t>
      </w:r>
      <w:proofErr w:type="spellStart"/>
      <w:r w:rsidRPr="00EF58C3">
        <w:t>serupa</w:t>
      </w:r>
      <w:proofErr w:type="spellEnd"/>
      <w:r w:rsidRPr="00EF58C3">
        <w:t xml:space="preserve">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efisiensi</w:t>
      </w:r>
      <w:proofErr w:type="spellEnd"/>
      <w:r w:rsidRPr="00EF58C3">
        <w:t xml:space="preserve"> yang </w:t>
      </w:r>
      <w:proofErr w:type="spellStart"/>
      <w:r w:rsidRPr="00EF58C3">
        <w:t>ditunjukkan</w:t>
      </w:r>
      <w:proofErr w:type="spellEnd"/>
      <w:r w:rsidRPr="00EF58C3">
        <w:t xml:space="preserve"> oleh model </w:t>
      </w:r>
      <w:proofErr w:type="spellStart"/>
      <w:r w:rsidRPr="00EF58C3">
        <w:t>entropi</w:t>
      </w:r>
      <w:proofErr w:type="spellEnd"/>
      <w:r w:rsidRPr="00EF58C3">
        <w:t xml:space="preserve">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literatur</w:t>
      </w:r>
      <w:proofErr w:type="spellEnd"/>
      <w:r w:rsidRPr="00EF58C3">
        <w:t>.</w:t>
      </w:r>
    </w:p>
    <w:p w14:paraId="2FBBE97F" w14:textId="3B232F57" w:rsidR="00EF58C3" w:rsidRDefault="00EF58C3" w:rsidP="00EF58C3">
      <w:pPr>
        <w:pStyle w:val="BodyText"/>
        <w:numPr>
          <w:ilvl w:val="0"/>
          <w:numId w:val="10"/>
        </w:numPr>
      </w:pPr>
      <w:proofErr w:type="spellStart"/>
      <w:r w:rsidRPr="00EF58C3">
        <w:rPr>
          <w:b/>
          <w:bCs/>
        </w:rPr>
        <w:t>SlimVC</w:t>
      </w:r>
      <w:proofErr w:type="spellEnd"/>
      <w:r w:rsidRPr="00EF58C3">
        <w:rPr>
          <w:b/>
          <w:bCs/>
        </w:rPr>
        <w:t xml:space="preserve"> (</w:t>
      </w:r>
      <w:proofErr w:type="spellStart"/>
      <w:r w:rsidRPr="00EF58C3">
        <w:rPr>
          <w:b/>
          <w:bCs/>
        </w:rPr>
        <w:t>Slimmable</w:t>
      </w:r>
      <w:proofErr w:type="spellEnd"/>
      <w:r w:rsidRPr="00EF58C3">
        <w:rPr>
          <w:b/>
          <w:bCs/>
        </w:rPr>
        <w:t xml:space="preserve"> Codec)</w:t>
      </w:r>
      <w:r w:rsidRPr="00EF58C3">
        <w:t xml:space="preserve">: </w:t>
      </w:r>
      <w:proofErr w:type="spellStart"/>
      <w:r w:rsidRPr="00EF58C3">
        <w:t>SlimVC</w:t>
      </w:r>
      <w:proofErr w:type="spellEnd"/>
      <w:r w:rsidRPr="00EF58C3">
        <w:t xml:space="preserve"> </w:t>
      </w:r>
      <w:proofErr w:type="spellStart"/>
      <w:r w:rsidRPr="00EF58C3">
        <w:t>menonjol</w:t>
      </w:r>
      <w:proofErr w:type="spellEnd"/>
      <w:r w:rsidRPr="00EF58C3">
        <w:t xml:space="preserve"> </w:t>
      </w:r>
      <w:proofErr w:type="spellStart"/>
      <w:r w:rsidRPr="00EF58C3">
        <w:t>karena</w:t>
      </w:r>
      <w:proofErr w:type="spellEnd"/>
      <w:r w:rsidRPr="00EF58C3">
        <w:t xml:space="preserve"> </w:t>
      </w:r>
      <w:proofErr w:type="spellStart"/>
      <w:r w:rsidRPr="00EF58C3">
        <w:t>fleksibilitasnya</w:t>
      </w:r>
      <w:proofErr w:type="spellEnd"/>
      <w:r w:rsidRPr="00EF58C3">
        <w:t xml:space="preserve">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mengatur</w:t>
      </w:r>
      <w:proofErr w:type="spellEnd"/>
      <w:r w:rsidRPr="00EF58C3">
        <w:t xml:space="preserve"> bitrate dan </w:t>
      </w:r>
      <w:proofErr w:type="spellStart"/>
      <w:r w:rsidRPr="00EF58C3">
        <w:t>sumber</w:t>
      </w:r>
      <w:proofErr w:type="spellEnd"/>
      <w:r w:rsidRPr="00EF58C3">
        <w:t xml:space="preserve"> </w:t>
      </w:r>
      <w:proofErr w:type="spellStart"/>
      <w:r w:rsidRPr="00EF58C3">
        <w:t>daya</w:t>
      </w:r>
      <w:proofErr w:type="spellEnd"/>
      <w:r w:rsidRPr="00EF58C3">
        <w:t xml:space="preserve"> (Bagian 4.3). Untuk </w:t>
      </w:r>
      <w:proofErr w:type="spellStart"/>
      <w:r w:rsidRPr="00EF58C3">
        <w:t>meniru</w:t>
      </w:r>
      <w:proofErr w:type="spellEnd"/>
      <w:r w:rsidRPr="00EF58C3">
        <w:t xml:space="preserve"> ini, </w:t>
      </w:r>
      <w:proofErr w:type="spellStart"/>
      <w:r w:rsidRPr="00EF58C3">
        <w:t>implementasi</w:t>
      </w:r>
      <w:proofErr w:type="spellEnd"/>
      <w:r w:rsidRPr="00EF58C3">
        <w:t xml:space="preserve"> </w:t>
      </w:r>
      <w:proofErr w:type="spellStart"/>
      <w:r w:rsidRPr="00EF58C3">
        <w:t>menyediakan</w:t>
      </w:r>
      <w:proofErr w:type="spellEnd"/>
      <w:r w:rsidRPr="00EF58C3">
        <w:t xml:space="preserve"> dua </w:t>
      </w:r>
      <w:proofErr w:type="spellStart"/>
      <w:r w:rsidRPr="00EF58C3">
        <w:t>tingkat</w:t>
      </w:r>
      <w:proofErr w:type="spellEnd"/>
      <w:r w:rsidRPr="00EF58C3">
        <w:t xml:space="preserve"> </w:t>
      </w:r>
      <w:proofErr w:type="spellStart"/>
      <w:r w:rsidRPr="00EF58C3">
        <w:t>kuantisasi</w:t>
      </w:r>
      <w:proofErr w:type="spellEnd"/>
      <w:r w:rsidRPr="00EF58C3">
        <w:t>—</w:t>
      </w:r>
      <w:proofErr w:type="spellStart"/>
      <w:r w:rsidRPr="00EF58C3">
        <w:t>ringan</w:t>
      </w:r>
      <w:proofErr w:type="spellEnd"/>
      <w:r w:rsidRPr="00EF58C3">
        <w:t xml:space="preserve"> dan </w:t>
      </w:r>
      <w:proofErr w:type="spellStart"/>
      <w:r w:rsidRPr="00EF58C3">
        <w:t>berat</w:t>
      </w:r>
      <w:proofErr w:type="spellEnd"/>
      <w:r w:rsidRPr="00EF58C3">
        <w:t xml:space="preserve">—yang </w:t>
      </w:r>
      <w:proofErr w:type="spellStart"/>
      <w:r w:rsidRPr="00EF58C3">
        <w:t>dapat</w:t>
      </w:r>
      <w:proofErr w:type="spellEnd"/>
      <w:r w:rsidRPr="00EF58C3">
        <w:t xml:space="preserve"> </w:t>
      </w:r>
      <w:proofErr w:type="spellStart"/>
      <w:r w:rsidRPr="00EF58C3">
        <w:t>dipilih</w:t>
      </w:r>
      <w:proofErr w:type="spellEnd"/>
      <w:r w:rsidRPr="00EF58C3">
        <w:t xml:space="preserve"> untuk </w:t>
      </w:r>
      <w:proofErr w:type="spellStart"/>
      <w:r w:rsidRPr="00EF58C3">
        <w:t>menyeimbangkan</w:t>
      </w:r>
      <w:proofErr w:type="spellEnd"/>
      <w:r w:rsidRPr="00EF58C3">
        <w:t xml:space="preserve"> </w:t>
      </w:r>
      <w:proofErr w:type="spellStart"/>
      <w:r w:rsidRPr="00EF58C3">
        <w:t>antara</w:t>
      </w:r>
      <w:proofErr w:type="spellEnd"/>
      <w:r w:rsidRPr="00EF58C3">
        <w:t xml:space="preserve"> </w:t>
      </w:r>
      <w:proofErr w:type="spellStart"/>
      <w:r w:rsidRPr="00EF58C3">
        <w:t>kualitas</w:t>
      </w:r>
      <w:proofErr w:type="spellEnd"/>
      <w:r w:rsidRPr="00EF58C3">
        <w:t xml:space="preserve"> dan </w:t>
      </w:r>
      <w:proofErr w:type="spellStart"/>
      <w:r w:rsidRPr="00EF58C3">
        <w:t>ukuran</w:t>
      </w:r>
      <w:proofErr w:type="spellEnd"/>
      <w:r w:rsidRPr="00EF58C3">
        <w:t xml:space="preserve"> file. </w:t>
      </w:r>
      <w:proofErr w:type="spellStart"/>
      <w:r w:rsidRPr="00EF58C3">
        <w:t>Pendekatan</w:t>
      </w:r>
      <w:proofErr w:type="spellEnd"/>
      <w:r w:rsidRPr="00EF58C3">
        <w:t xml:space="preserve"> ini </w:t>
      </w:r>
      <w:proofErr w:type="spellStart"/>
      <w:r w:rsidRPr="00EF58C3">
        <w:t>memungkinkan</w:t>
      </w:r>
      <w:proofErr w:type="spellEnd"/>
      <w:r w:rsidRPr="00EF58C3">
        <w:t xml:space="preserve"> </w:t>
      </w:r>
      <w:proofErr w:type="spellStart"/>
      <w:r w:rsidRPr="00EF58C3">
        <w:t>adaptasi</w:t>
      </w:r>
      <w:proofErr w:type="spellEnd"/>
      <w:r w:rsidRPr="00EF58C3">
        <w:t xml:space="preserve"> </w:t>
      </w:r>
      <w:proofErr w:type="spellStart"/>
      <w:r w:rsidRPr="00EF58C3">
        <w:t>terhadap</w:t>
      </w:r>
      <w:proofErr w:type="spellEnd"/>
      <w:r w:rsidRPr="00EF58C3">
        <w:t xml:space="preserve"> </w:t>
      </w:r>
      <w:proofErr w:type="spellStart"/>
      <w:r w:rsidRPr="00EF58C3">
        <w:t>kebutuhan</w:t>
      </w:r>
      <w:proofErr w:type="spellEnd"/>
      <w:r w:rsidRPr="00EF58C3">
        <w:t xml:space="preserve"> </w:t>
      </w:r>
      <w:proofErr w:type="spellStart"/>
      <w:r w:rsidRPr="00EF58C3">
        <w:t>perangkat</w:t>
      </w:r>
      <w:proofErr w:type="spellEnd"/>
      <w:r w:rsidRPr="00EF58C3">
        <w:t xml:space="preserve"> </w:t>
      </w:r>
      <w:proofErr w:type="spellStart"/>
      <w:r w:rsidRPr="00EF58C3">
        <w:t>atau</w:t>
      </w:r>
      <w:proofErr w:type="spellEnd"/>
      <w:r w:rsidRPr="00EF58C3">
        <w:t xml:space="preserve"> bandwidth yang </w:t>
      </w:r>
      <w:proofErr w:type="spellStart"/>
      <w:r w:rsidRPr="00EF58C3">
        <w:t>berbeda</w:t>
      </w:r>
      <w:proofErr w:type="spellEnd"/>
      <w:r w:rsidRPr="00EF58C3">
        <w:t xml:space="preserve">, </w:t>
      </w:r>
      <w:proofErr w:type="spellStart"/>
      <w:r w:rsidRPr="00EF58C3">
        <w:t>sesuai</w:t>
      </w:r>
      <w:proofErr w:type="spellEnd"/>
      <w:r w:rsidRPr="00EF58C3">
        <w:t xml:space="preserve">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keunggulan</w:t>
      </w:r>
      <w:proofErr w:type="spellEnd"/>
      <w:r w:rsidRPr="00EF58C3">
        <w:t xml:space="preserve"> </w:t>
      </w:r>
      <w:proofErr w:type="spellStart"/>
      <w:r w:rsidRPr="00EF58C3">
        <w:t>SlimVC</w:t>
      </w:r>
      <w:proofErr w:type="spellEnd"/>
      <w:r w:rsidRPr="00EF58C3">
        <w:t>.</w:t>
      </w:r>
    </w:p>
    <w:p w14:paraId="4350F32F" w14:textId="727B87DC" w:rsidR="00EF58C3" w:rsidRDefault="00EF58C3" w:rsidP="00EF58C3">
      <w:pPr>
        <w:pStyle w:val="BodyText"/>
        <w:numPr>
          <w:ilvl w:val="0"/>
          <w:numId w:val="10"/>
        </w:numPr>
      </w:pPr>
      <w:r w:rsidRPr="00EF58C3">
        <w:rPr>
          <w:b/>
          <w:bCs/>
        </w:rPr>
        <w:t>INR (</w:t>
      </w:r>
      <w:proofErr w:type="spellStart"/>
      <w:r w:rsidRPr="00EF58C3">
        <w:rPr>
          <w:b/>
          <w:bCs/>
        </w:rPr>
        <w:t>NeRV</w:t>
      </w:r>
      <w:proofErr w:type="spellEnd"/>
      <w:r w:rsidRPr="00EF58C3">
        <w:rPr>
          <w:b/>
          <w:bCs/>
        </w:rPr>
        <w:t>/</w:t>
      </w:r>
      <w:proofErr w:type="spellStart"/>
      <w:r w:rsidRPr="00EF58C3">
        <w:rPr>
          <w:b/>
          <w:bCs/>
        </w:rPr>
        <w:t>HiNeRV</w:t>
      </w:r>
      <w:proofErr w:type="spellEnd"/>
      <w:r w:rsidRPr="00EF58C3">
        <w:rPr>
          <w:b/>
          <w:bCs/>
        </w:rPr>
        <w:t>)</w:t>
      </w:r>
      <w:r w:rsidRPr="00EF58C3">
        <w:t xml:space="preserve">: Model INR </w:t>
      </w:r>
      <w:proofErr w:type="spellStart"/>
      <w:r w:rsidRPr="00EF58C3">
        <w:t>seperti</w:t>
      </w:r>
      <w:proofErr w:type="spellEnd"/>
      <w:r w:rsidRPr="00EF58C3">
        <w:t xml:space="preserve"> </w:t>
      </w:r>
      <w:proofErr w:type="spellStart"/>
      <w:r w:rsidRPr="00EF58C3">
        <w:t>HiNeRV</w:t>
      </w:r>
      <w:proofErr w:type="spellEnd"/>
      <w:r w:rsidRPr="00EF58C3">
        <w:t xml:space="preserve"> </w:t>
      </w:r>
      <w:proofErr w:type="spellStart"/>
      <w:r w:rsidRPr="00EF58C3">
        <w:t>unggul</w:t>
      </w:r>
      <w:proofErr w:type="spellEnd"/>
      <w:r w:rsidRPr="00EF58C3">
        <w:t xml:space="preserve"> </w:t>
      </w:r>
      <w:proofErr w:type="spellStart"/>
      <w:r w:rsidRPr="00EF58C3">
        <w:t>dalam</w:t>
      </w:r>
      <w:proofErr w:type="spellEnd"/>
      <w:r w:rsidRPr="00EF58C3">
        <w:t xml:space="preserve"> </w:t>
      </w:r>
      <w:proofErr w:type="spellStart"/>
      <w:r w:rsidRPr="00EF58C3">
        <w:t>dekoding</w:t>
      </w:r>
      <w:proofErr w:type="spellEnd"/>
      <w:r w:rsidRPr="00EF58C3">
        <w:t xml:space="preserve"> </w:t>
      </w:r>
      <w:proofErr w:type="spellStart"/>
      <w:r w:rsidRPr="00EF58C3">
        <w:t>ringan</w:t>
      </w:r>
      <w:proofErr w:type="spellEnd"/>
      <w:r w:rsidRPr="00EF58C3">
        <w:t xml:space="preserve">, ideal untuk </w:t>
      </w:r>
      <w:proofErr w:type="spellStart"/>
      <w:r w:rsidRPr="00EF58C3">
        <w:t>perangkat</w:t>
      </w:r>
      <w:proofErr w:type="spellEnd"/>
      <w:r w:rsidRPr="00EF58C3">
        <w:t xml:space="preserve"> </w:t>
      </w:r>
      <w:r w:rsidRPr="00EF58C3">
        <w:t xml:space="preserve">edge (Bagian 4.2). </w:t>
      </w:r>
      <w:proofErr w:type="spellStart"/>
      <w:r w:rsidRPr="00EF58C3">
        <w:t>Implementasi</w:t>
      </w:r>
      <w:proofErr w:type="spellEnd"/>
      <w:r w:rsidRPr="00EF58C3">
        <w:t xml:space="preserve"> ini </w:t>
      </w:r>
      <w:proofErr w:type="spellStart"/>
      <w:r w:rsidRPr="00EF58C3">
        <w:t>menyimpan</w:t>
      </w:r>
      <w:proofErr w:type="spellEnd"/>
      <w:r w:rsidRPr="00EF58C3">
        <w:t xml:space="preserve"> frame </w:t>
      </w:r>
      <w:proofErr w:type="spellStart"/>
      <w:r w:rsidRPr="00EF58C3">
        <w:t>kunci</w:t>
      </w:r>
      <w:proofErr w:type="spellEnd"/>
      <w:r w:rsidRPr="00EF58C3">
        <w:t xml:space="preserve"> (key frame) </w:t>
      </w:r>
      <w:proofErr w:type="spellStart"/>
      <w:r w:rsidRPr="00EF58C3">
        <w:t>setiap</w:t>
      </w:r>
      <w:proofErr w:type="spellEnd"/>
      <w:r w:rsidRPr="00EF58C3">
        <w:t xml:space="preserve"> </w:t>
      </w:r>
      <w:proofErr w:type="spellStart"/>
      <w:r w:rsidRPr="00EF58C3">
        <w:t>beberapa</w:t>
      </w:r>
      <w:proofErr w:type="spellEnd"/>
      <w:r w:rsidRPr="00EF58C3">
        <w:t xml:space="preserve"> frame (misalnya, </w:t>
      </w:r>
      <w:proofErr w:type="spellStart"/>
      <w:r w:rsidRPr="00EF58C3">
        <w:t>setiap</w:t>
      </w:r>
      <w:proofErr w:type="spellEnd"/>
      <w:r w:rsidRPr="00EF58C3">
        <w:t xml:space="preserve"> 5 frame) dan </w:t>
      </w:r>
      <w:proofErr w:type="spellStart"/>
      <w:r w:rsidRPr="00EF58C3">
        <w:t>menggunakan</w:t>
      </w:r>
      <w:proofErr w:type="spellEnd"/>
      <w:r w:rsidRPr="00EF58C3">
        <w:t xml:space="preserve"> </w:t>
      </w:r>
      <w:proofErr w:type="spellStart"/>
      <w:r w:rsidRPr="00EF58C3">
        <w:t>interpolasi</w:t>
      </w:r>
      <w:proofErr w:type="spellEnd"/>
      <w:r w:rsidRPr="00EF58C3">
        <w:t xml:space="preserve"> linier untuk </w:t>
      </w:r>
      <w:proofErr w:type="spellStart"/>
      <w:r w:rsidRPr="00EF58C3">
        <w:t>merekonstruksi</w:t>
      </w:r>
      <w:proofErr w:type="spellEnd"/>
      <w:r w:rsidRPr="00EF58C3">
        <w:t xml:space="preserve"> frame </w:t>
      </w:r>
      <w:proofErr w:type="spellStart"/>
      <w:r w:rsidRPr="00EF58C3">
        <w:t>lainnya</w:t>
      </w:r>
      <w:proofErr w:type="spellEnd"/>
      <w:r w:rsidRPr="00EF58C3">
        <w:t xml:space="preserve">, </w:t>
      </w:r>
      <w:proofErr w:type="spellStart"/>
      <w:r w:rsidRPr="00EF58C3">
        <w:t>mengurangi</w:t>
      </w:r>
      <w:proofErr w:type="spellEnd"/>
      <w:r w:rsidRPr="00EF58C3">
        <w:t xml:space="preserve"> </w:t>
      </w:r>
      <w:proofErr w:type="spellStart"/>
      <w:r w:rsidRPr="00EF58C3">
        <w:t>kebutuhan</w:t>
      </w:r>
      <w:proofErr w:type="spellEnd"/>
      <w:r w:rsidRPr="00EF58C3">
        <w:t xml:space="preserve"> </w:t>
      </w:r>
      <w:proofErr w:type="spellStart"/>
      <w:r w:rsidRPr="00EF58C3">
        <w:t>komputasi</w:t>
      </w:r>
      <w:proofErr w:type="spellEnd"/>
      <w:r w:rsidRPr="00EF58C3">
        <w:t xml:space="preserve"> </w:t>
      </w:r>
      <w:proofErr w:type="spellStart"/>
      <w:r w:rsidRPr="00EF58C3">
        <w:t>saat</w:t>
      </w:r>
      <w:proofErr w:type="spellEnd"/>
      <w:r w:rsidRPr="00EF58C3">
        <w:t xml:space="preserve"> </w:t>
      </w:r>
      <w:proofErr w:type="spellStart"/>
      <w:r w:rsidRPr="00EF58C3">
        <w:t>dekoding</w:t>
      </w:r>
      <w:proofErr w:type="spellEnd"/>
      <w:r w:rsidRPr="00EF58C3">
        <w:t xml:space="preserve">, </w:t>
      </w:r>
      <w:proofErr w:type="spellStart"/>
      <w:r w:rsidRPr="00EF58C3">
        <w:t>serupa</w:t>
      </w:r>
      <w:proofErr w:type="spellEnd"/>
      <w:r w:rsidRPr="00EF58C3">
        <w:t xml:space="preserve"> </w:t>
      </w:r>
      <w:proofErr w:type="spellStart"/>
      <w:r w:rsidRPr="00EF58C3">
        <w:t>dengan</w:t>
      </w:r>
      <w:proofErr w:type="spellEnd"/>
      <w:r w:rsidRPr="00EF58C3">
        <w:t xml:space="preserve"> </w:t>
      </w:r>
      <w:proofErr w:type="spellStart"/>
      <w:r w:rsidRPr="00EF58C3">
        <w:t>waktu</w:t>
      </w:r>
      <w:proofErr w:type="spellEnd"/>
      <w:r w:rsidRPr="00EF58C3">
        <w:t xml:space="preserve"> </w:t>
      </w:r>
      <w:proofErr w:type="spellStart"/>
      <w:r w:rsidRPr="00EF58C3">
        <w:t>dekoding</w:t>
      </w:r>
      <w:proofErr w:type="spellEnd"/>
      <w:r w:rsidRPr="00EF58C3">
        <w:t xml:space="preserve"> </w:t>
      </w:r>
      <w:proofErr w:type="spellStart"/>
      <w:r w:rsidRPr="00EF58C3">
        <w:t>HiNeRV</w:t>
      </w:r>
      <w:proofErr w:type="spellEnd"/>
      <w:r w:rsidRPr="00EF58C3">
        <w:t xml:space="preserve"> (113 </w:t>
      </w:r>
      <w:proofErr w:type="spellStart"/>
      <w:r w:rsidRPr="00EF58C3">
        <w:t>detik</w:t>
      </w:r>
      <w:proofErr w:type="spellEnd"/>
      <w:r w:rsidRPr="00EF58C3">
        <w:t xml:space="preserve"> untuk 1080p).</w:t>
      </w:r>
    </w:p>
    <w:p w14:paraId="546068B2" w14:textId="58210F89" w:rsidR="00A3783E" w:rsidRDefault="007E41FE" w:rsidP="00EF58C3">
      <w:pPr>
        <w:pStyle w:val="BodyText"/>
        <w:numPr>
          <w:ilvl w:val="0"/>
          <w:numId w:val="10"/>
        </w:numPr>
      </w:pPr>
      <w:proofErr w:type="spellStart"/>
      <w:r w:rsidRPr="001B0913">
        <w:rPr>
          <w:b/>
          <w:bCs/>
        </w:rPr>
        <w:t>Kompresi</w:t>
      </w:r>
      <w:proofErr w:type="spellEnd"/>
      <w:r w:rsidRPr="001B0913">
        <w:rPr>
          <w:b/>
          <w:bCs/>
        </w:rPr>
        <w:t xml:space="preserve"> </w:t>
      </w:r>
      <w:proofErr w:type="spellStart"/>
      <w:r w:rsidRPr="001B0913">
        <w:rPr>
          <w:b/>
          <w:bCs/>
        </w:rPr>
        <w:t>Berbasis</w:t>
      </w:r>
      <w:proofErr w:type="spellEnd"/>
      <w:r w:rsidRPr="001B0913">
        <w:rPr>
          <w:b/>
          <w:bCs/>
        </w:rPr>
        <w:t xml:space="preserve"> R</w:t>
      </w:r>
      <w:r w:rsidRPr="001B0913">
        <w:rPr>
          <w:b/>
          <w:bCs/>
        </w:rPr>
        <w:t>egion-of-Interest (ROI)</w:t>
      </w:r>
      <w:r>
        <w:t xml:space="preserve">: </w:t>
      </w:r>
      <w:proofErr w:type="spellStart"/>
      <w:r w:rsidR="001B0913" w:rsidRPr="001B0913">
        <w:t>Pendekatan</w:t>
      </w:r>
      <w:proofErr w:type="spellEnd"/>
      <w:r w:rsidR="001B0913" w:rsidRPr="001B0913">
        <w:t xml:space="preserve"> ini </w:t>
      </w:r>
      <w:proofErr w:type="spellStart"/>
      <w:r w:rsidR="001B0913" w:rsidRPr="001B0913">
        <w:t>meningkatkan</w:t>
      </w:r>
      <w:proofErr w:type="spellEnd"/>
      <w:r w:rsidR="001B0913" w:rsidRPr="001B0913">
        <w:t xml:space="preserve"> </w:t>
      </w:r>
      <w:proofErr w:type="spellStart"/>
      <w:r w:rsidR="001B0913" w:rsidRPr="001B0913">
        <w:t>kualitas</w:t>
      </w:r>
      <w:proofErr w:type="spellEnd"/>
      <w:r w:rsidR="001B0913" w:rsidRPr="001B0913">
        <w:t xml:space="preserve"> pada wilayah </w:t>
      </w:r>
      <w:proofErr w:type="spellStart"/>
      <w:r w:rsidR="001B0913" w:rsidRPr="001B0913">
        <w:t>penting</w:t>
      </w:r>
      <w:proofErr w:type="spellEnd"/>
      <w:r w:rsidR="001B0913" w:rsidRPr="001B0913">
        <w:t xml:space="preserve"> (Region of Interest, ROI) </w:t>
      </w:r>
      <w:proofErr w:type="spellStart"/>
      <w:r w:rsidR="001B0913" w:rsidRPr="001B0913">
        <w:t>dengan</w:t>
      </w:r>
      <w:proofErr w:type="spellEnd"/>
      <w:r w:rsidR="001B0913" w:rsidRPr="001B0913">
        <w:t xml:space="preserve"> mendeteksi </w:t>
      </w:r>
      <w:proofErr w:type="spellStart"/>
      <w:r w:rsidR="001B0913" w:rsidRPr="001B0913">
        <w:t>tepi</w:t>
      </w:r>
      <w:proofErr w:type="spellEnd"/>
      <w:r w:rsidR="001B0913" w:rsidRPr="001B0913">
        <w:t xml:space="preserve"> </w:t>
      </w:r>
      <w:proofErr w:type="spellStart"/>
      <w:r w:rsidR="001B0913" w:rsidRPr="001B0913">
        <w:t>menggunakan</w:t>
      </w:r>
      <w:proofErr w:type="spellEnd"/>
      <w:r w:rsidR="001B0913" w:rsidRPr="001B0913">
        <w:t xml:space="preserve"> </w:t>
      </w:r>
      <w:proofErr w:type="spellStart"/>
      <w:r w:rsidR="001B0913" w:rsidRPr="001B0913">
        <w:t>metode</w:t>
      </w:r>
      <w:proofErr w:type="spellEnd"/>
      <w:r w:rsidR="001B0913" w:rsidRPr="001B0913">
        <w:t xml:space="preserve"> Canny, </w:t>
      </w:r>
      <w:proofErr w:type="spellStart"/>
      <w:r w:rsidR="001B0913" w:rsidRPr="001B0913">
        <w:t>kemudian</w:t>
      </w:r>
      <w:proofErr w:type="spellEnd"/>
      <w:r w:rsidR="001B0913" w:rsidRPr="001B0913">
        <w:t xml:space="preserve"> </w:t>
      </w:r>
      <w:proofErr w:type="spellStart"/>
      <w:r w:rsidR="001B0913" w:rsidRPr="001B0913">
        <w:t>menerapkan</w:t>
      </w:r>
      <w:proofErr w:type="spellEnd"/>
      <w:r w:rsidR="001B0913" w:rsidRPr="001B0913">
        <w:t xml:space="preserve"> </w:t>
      </w:r>
      <w:proofErr w:type="spellStart"/>
      <w:r w:rsidR="001B0913" w:rsidRPr="001B0913">
        <w:t>kuantisasi</w:t>
      </w:r>
      <w:proofErr w:type="spellEnd"/>
      <w:r w:rsidR="001B0913" w:rsidRPr="001B0913">
        <w:t xml:space="preserve"> lebih </w:t>
      </w:r>
      <w:proofErr w:type="spellStart"/>
      <w:r w:rsidR="001B0913" w:rsidRPr="001B0913">
        <w:t>rendah</w:t>
      </w:r>
      <w:proofErr w:type="spellEnd"/>
      <w:r w:rsidR="001B0913" w:rsidRPr="001B0913">
        <w:t xml:space="preserve"> pada ROI untuk detail yang lebih baik, dan </w:t>
      </w:r>
      <w:proofErr w:type="spellStart"/>
      <w:r w:rsidR="001B0913" w:rsidRPr="001B0913">
        <w:t>kuantisasi</w:t>
      </w:r>
      <w:proofErr w:type="spellEnd"/>
      <w:r w:rsidR="001B0913" w:rsidRPr="001B0913">
        <w:t xml:space="preserve"> lebih </w:t>
      </w:r>
      <w:proofErr w:type="spellStart"/>
      <w:r w:rsidR="001B0913" w:rsidRPr="001B0913">
        <w:t>tinggi</w:t>
      </w:r>
      <w:proofErr w:type="spellEnd"/>
      <w:r w:rsidR="001B0913" w:rsidRPr="001B0913">
        <w:t xml:space="preserve"> pada area lain untuk </w:t>
      </w:r>
      <w:proofErr w:type="spellStart"/>
      <w:r w:rsidR="001B0913" w:rsidRPr="001B0913">
        <w:t>efisiensi</w:t>
      </w:r>
      <w:proofErr w:type="spellEnd"/>
      <w:r w:rsidR="001B0913" w:rsidRPr="001B0913">
        <w:t xml:space="preserve">. Teknik ini </w:t>
      </w:r>
      <w:proofErr w:type="spellStart"/>
      <w:r w:rsidR="001B0913" w:rsidRPr="001B0913">
        <w:t>terinspirasi</w:t>
      </w:r>
      <w:proofErr w:type="spellEnd"/>
      <w:r w:rsidR="001B0913" w:rsidRPr="001B0913">
        <w:t xml:space="preserve"> </w:t>
      </w:r>
      <w:proofErr w:type="spellStart"/>
      <w:r w:rsidR="001B0913" w:rsidRPr="001B0913">
        <w:t>dari</w:t>
      </w:r>
      <w:proofErr w:type="spellEnd"/>
      <w:r w:rsidR="001B0913" w:rsidRPr="001B0913">
        <w:t xml:space="preserve"> </w:t>
      </w:r>
      <w:proofErr w:type="spellStart"/>
      <w:r w:rsidR="001B0913" w:rsidRPr="001B0913">
        <w:t>konsep</w:t>
      </w:r>
      <w:proofErr w:type="spellEnd"/>
      <w:r w:rsidR="001B0913" w:rsidRPr="001B0913">
        <w:t xml:space="preserve"> </w:t>
      </w:r>
      <w:proofErr w:type="spellStart"/>
      <w:r w:rsidR="001B0913" w:rsidRPr="001B0913">
        <w:t>kompresi</w:t>
      </w:r>
      <w:proofErr w:type="spellEnd"/>
      <w:r w:rsidR="001B0913" w:rsidRPr="001B0913">
        <w:t xml:space="preserve"> </w:t>
      </w:r>
      <w:proofErr w:type="spellStart"/>
      <w:r w:rsidR="001B0913" w:rsidRPr="001B0913">
        <w:t>berbasis</w:t>
      </w:r>
      <w:proofErr w:type="spellEnd"/>
      <w:r w:rsidR="001B0913" w:rsidRPr="001B0913">
        <w:t xml:space="preserve"> wilayah </w:t>
      </w:r>
      <w:proofErr w:type="spellStart"/>
      <w:r w:rsidR="001B0913" w:rsidRPr="001B0913">
        <w:t>penting</w:t>
      </w:r>
      <w:proofErr w:type="spellEnd"/>
      <w:r w:rsidR="001B0913" w:rsidRPr="001B0913">
        <w:t xml:space="preserve">, </w:t>
      </w:r>
      <w:proofErr w:type="spellStart"/>
      <w:r w:rsidR="001B0913" w:rsidRPr="001B0913">
        <w:t>menyesuaikan</w:t>
      </w:r>
      <w:proofErr w:type="spellEnd"/>
      <w:r w:rsidR="001B0913" w:rsidRPr="001B0913">
        <w:t xml:space="preserve"> bitrate </w:t>
      </w:r>
      <w:proofErr w:type="spellStart"/>
      <w:r w:rsidR="001B0913" w:rsidRPr="001B0913">
        <w:t>secara</w:t>
      </w:r>
      <w:proofErr w:type="spellEnd"/>
      <w:r w:rsidR="001B0913" w:rsidRPr="001B0913">
        <w:t xml:space="preserve"> </w:t>
      </w:r>
      <w:proofErr w:type="spellStart"/>
      <w:r w:rsidR="001B0913" w:rsidRPr="001B0913">
        <w:t>dinamis</w:t>
      </w:r>
      <w:proofErr w:type="spellEnd"/>
      <w:r w:rsidR="001B0913" w:rsidRPr="001B0913">
        <w:t xml:space="preserve"> untuk </w:t>
      </w:r>
      <w:proofErr w:type="spellStart"/>
      <w:r w:rsidR="001B0913" w:rsidRPr="001B0913">
        <w:t>meningkatkan</w:t>
      </w:r>
      <w:proofErr w:type="spellEnd"/>
      <w:r w:rsidR="001B0913" w:rsidRPr="001B0913">
        <w:t xml:space="preserve"> </w:t>
      </w:r>
      <w:proofErr w:type="spellStart"/>
      <w:r w:rsidR="001B0913" w:rsidRPr="001B0913">
        <w:t>persepsi</w:t>
      </w:r>
      <w:proofErr w:type="spellEnd"/>
      <w:r w:rsidR="001B0913" w:rsidRPr="001B0913">
        <w:t xml:space="preserve"> visual </w:t>
      </w:r>
      <w:proofErr w:type="spellStart"/>
      <w:r w:rsidR="001B0913" w:rsidRPr="001B0913">
        <w:t>tanpa</w:t>
      </w:r>
      <w:proofErr w:type="spellEnd"/>
      <w:r w:rsidR="001B0913" w:rsidRPr="001B0913">
        <w:t xml:space="preserve"> </w:t>
      </w:r>
      <w:proofErr w:type="spellStart"/>
      <w:r w:rsidR="001B0913" w:rsidRPr="001B0913">
        <w:t>menambah</w:t>
      </w:r>
      <w:proofErr w:type="spellEnd"/>
      <w:r w:rsidR="001B0913" w:rsidRPr="001B0913">
        <w:t xml:space="preserve"> </w:t>
      </w:r>
      <w:proofErr w:type="spellStart"/>
      <w:r w:rsidR="001B0913" w:rsidRPr="001B0913">
        <w:t>ukuran</w:t>
      </w:r>
      <w:proofErr w:type="spellEnd"/>
      <w:r w:rsidR="001B0913" w:rsidRPr="001B0913">
        <w:t xml:space="preserve"> data </w:t>
      </w:r>
      <w:proofErr w:type="spellStart"/>
      <w:r w:rsidR="001B0913" w:rsidRPr="001B0913">
        <w:t>secara</w:t>
      </w:r>
      <w:proofErr w:type="spellEnd"/>
      <w:r w:rsidR="001B0913" w:rsidRPr="001B0913">
        <w:t xml:space="preserve"> </w:t>
      </w:r>
      <w:proofErr w:type="spellStart"/>
      <w:r w:rsidR="001B0913" w:rsidRPr="001B0913">
        <w:t>signifikan</w:t>
      </w:r>
      <w:proofErr w:type="spellEnd"/>
      <w:r w:rsidR="001B0913" w:rsidRPr="001B0913">
        <w:t>.</w:t>
      </w:r>
    </w:p>
    <w:p w14:paraId="7ACA6DBC" w14:textId="1FC4B6F5" w:rsidR="00EF58C3" w:rsidRDefault="00EF58C3" w:rsidP="00EF58C3">
      <w:pPr>
        <w:pStyle w:val="BodyText"/>
        <w:ind w:firstLine="0"/>
      </w:pPr>
      <w:r w:rsidRPr="00EF58C3">
        <w:rPr>
          <w:b/>
          <w:bCs/>
        </w:rPr>
        <w:t>5.</w:t>
      </w:r>
      <w:r>
        <w:rPr>
          <w:b/>
          <w:bCs/>
        </w:rPr>
        <w:t>3</w:t>
      </w:r>
      <w:r w:rsidRPr="00EF58C3">
        <w:rPr>
          <w:b/>
          <w:bCs/>
        </w:rPr>
        <w:t xml:space="preserve">. </w:t>
      </w:r>
      <w:proofErr w:type="spellStart"/>
      <w:r w:rsidRPr="00EF58C3">
        <w:rPr>
          <w:b/>
          <w:bCs/>
        </w:rPr>
        <w:t>Evaluasi</w:t>
      </w:r>
      <w:proofErr w:type="spellEnd"/>
      <w:r w:rsidRPr="00EF58C3">
        <w:rPr>
          <w:b/>
          <w:bCs/>
        </w:rPr>
        <w:t xml:space="preserve"> </w:t>
      </w:r>
      <w:proofErr w:type="spellStart"/>
      <w:r w:rsidRPr="00EF58C3">
        <w:rPr>
          <w:b/>
          <w:bCs/>
        </w:rPr>
        <w:t>Implementasi</w:t>
      </w:r>
      <w:proofErr w:type="spellEnd"/>
    </w:p>
    <w:p w14:paraId="191218D8" w14:textId="30B3787B" w:rsidR="00EF58C3" w:rsidRDefault="00EF58C3" w:rsidP="00EF58C3">
      <w:pPr>
        <w:pStyle w:val="BodyText"/>
      </w:pPr>
      <w:r w:rsidRPr="00EF58C3">
        <w:t xml:space="preserve">Hasil </w:t>
      </w:r>
      <w:proofErr w:type="spellStart"/>
      <w:r w:rsidRPr="00EF58C3">
        <w:t>implementasi</w:t>
      </w:r>
      <w:proofErr w:type="spellEnd"/>
      <w:r w:rsidRPr="00EF58C3">
        <w:t xml:space="preserve"> </w:t>
      </w:r>
      <w:proofErr w:type="spellStart"/>
      <w:r w:rsidRPr="00EF58C3">
        <w:t>dievaluasi</w:t>
      </w:r>
      <w:proofErr w:type="spellEnd"/>
      <w:r w:rsidRPr="00EF58C3">
        <w:t xml:space="preserve"> </w:t>
      </w:r>
      <w:proofErr w:type="spellStart"/>
      <w:r w:rsidRPr="00EF58C3">
        <w:t>menggunakan</w:t>
      </w:r>
      <w:proofErr w:type="spellEnd"/>
      <w:r w:rsidRPr="00EF58C3">
        <w:t xml:space="preserve"> dua </w:t>
      </w:r>
      <w:proofErr w:type="spellStart"/>
      <w:r w:rsidRPr="00EF58C3">
        <w:t>metrik</w:t>
      </w:r>
      <w:proofErr w:type="spellEnd"/>
      <w:r w:rsidRPr="00EF58C3">
        <w:t xml:space="preserve"> </w:t>
      </w:r>
      <w:proofErr w:type="spellStart"/>
      <w:r w:rsidRPr="00EF58C3">
        <w:t>utama</w:t>
      </w:r>
      <w:proofErr w:type="spellEnd"/>
      <w:r w:rsidRPr="00EF58C3">
        <w:t>:</w:t>
      </w:r>
    </w:p>
    <w:p w14:paraId="5C847F4F" w14:textId="5030B337" w:rsidR="00EF58C3" w:rsidRDefault="00EF58C3" w:rsidP="00EF58C3">
      <w:pPr>
        <w:pStyle w:val="BodyText"/>
        <w:numPr>
          <w:ilvl w:val="0"/>
          <w:numId w:val="11"/>
        </w:numPr>
      </w:pPr>
      <w:r w:rsidRPr="00EF58C3">
        <w:rPr>
          <w:b/>
          <w:bCs/>
        </w:rPr>
        <w:t>PSNR</w:t>
      </w:r>
      <w:r w:rsidRPr="00EF58C3">
        <w:t xml:space="preserve">: </w:t>
      </w:r>
      <w:proofErr w:type="spellStart"/>
      <w:r w:rsidR="00011F4A" w:rsidRPr="00011F4A">
        <w:t>Mengukur</w:t>
      </w:r>
      <w:proofErr w:type="spellEnd"/>
      <w:r w:rsidR="00011F4A" w:rsidRPr="00011F4A">
        <w:t xml:space="preserve"> visual </w:t>
      </w:r>
      <w:r w:rsidR="00602547">
        <w:t xml:space="preserve">fidelity </w:t>
      </w:r>
      <w:proofErr w:type="spellStart"/>
      <w:r w:rsidR="00011F4A" w:rsidRPr="00011F4A">
        <w:t>antara</w:t>
      </w:r>
      <w:proofErr w:type="spellEnd"/>
      <w:r w:rsidR="00011F4A" w:rsidRPr="00011F4A">
        <w:t xml:space="preserve"> video </w:t>
      </w:r>
      <w:proofErr w:type="spellStart"/>
      <w:r w:rsidR="00011F4A" w:rsidRPr="00011F4A">
        <w:t>asli</w:t>
      </w:r>
      <w:proofErr w:type="spellEnd"/>
      <w:r w:rsidR="00011F4A" w:rsidRPr="00011F4A">
        <w:t xml:space="preserve"> dan </w:t>
      </w:r>
      <w:proofErr w:type="spellStart"/>
      <w:r w:rsidR="00011F4A" w:rsidRPr="00011F4A">
        <w:t>hasil</w:t>
      </w:r>
      <w:proofErr w:type="spellEnd"/>
      <w:r w:rsidR="00011F4A" w:rsidRPr="00011F4A">
        <w:t xml:space="preserve"> </w:t>
      </w:r>
      <w:proofErr w:type="spellStart"/>
      <w:r w:rsidR="00011F4A" w:rsidRPr="00011F4A">
        <w:t>rekonstruksi</w:t>
      </w:r>
      <w:proofErr w:type="spellEnd"/>
      <w:r w:rsidR="00011F4A" w:rsidRPr="00011F4A">
        <w:t xml:space="preserve">, </w:t>
      </w:r>
      <w:proofErr w:type="spellStart"/>
      <w:r w:rsidR="00011F4A" w:rsidRPr="00011F4A">
        <w:t>sesuai</w:t>
      </w:r>
      <w:proofErr w:type="spellEnd"/>
      <w:r w:rsidR="00011F4A" w:rsidRPr="00011F4A">
        <w:t xml:space="preserve"> </w:t>
      </w:r>
      <w:proofErr w:type="spellStart"/>
      <w:r w:rsidR="00011F4A" w:rsidRPr="00011F4A">
        <w:t>dengan</w:t>
      </w:r>
      <w:proofErr w:type="spellEnd"/>
      <w:r w:rsidR="00011F4A" w:rsidRPr="00011F4A">
        <w:t xml:space="preserve"> </w:t>
      </w:r>
      <w:proofErr w:type="spellStart"/>
      <w:r w:rsidR="00011F4A" w:rsidRPr="00011F4A">
        <w:t>metrik</w:t>
      </w:r>
      <w:proofErr w:type="spellEnd"/>
      <w:r w:rsidR="00011F4A" w:rsidRPr="00011F4A">
        <w:t xml:space="preserve"> </w:t>
      </w:r>
      <w:proofErr w:type="spellStart"/>
      <w:r w:rsidR="00011F4A" w:rsidRPr="00011F4A">
        <w:t>evaluasi</w:t>
      </w:r>
      <w:proofErr w:type="spellEnd"/>
      <w:r w:rsidR="00011F4A" w:rsidRPr="00011F4A">
        <w:t xml:space="preserve"> </w:t>
      </w:r>
      <w:proofErr w:type="spellStart"/>
      <w:r w:rsidR="00011F4A" w:rsidRPr="00011F4A">
        <w:t>dalam</w:t>
      </w:r>
      <w:proofErr w:type="spellEnd"/>
      <w:r w:rsidR="00011F4A" w:rsidRPr="00011F4A">
        <w:t xml:space="preserve"> Bagian 3.2. Nilai PSNR yang </w:t>
      </w:r>
      <w:proofErr w:type="spellStart"/>
      <w:r w:rsidR="00011F4A" w:rsidRPr="00011F4A">
        <w:t>tinggi</w:t>
      </w:r>
      <w:proofErr w:type="spellEnd"/>
      <w:r w:rsidR="00011F4A" w:rsidRPr="00011F4A">
        <w:t xml:space="preserve"> </w:t>
      </w:r>
      <w:proofErr w:type="spellStart"/>
      <w:r w:rsidR="00011F4A" w:rsidRPr="00011F4A">
        <w:t>menunjukkan</w:t>
      </w:r>
      <w:proofErr w:type="spellEnd"/>
      <w:r w:rsidR="00011F4A" w:rsidRPr="00011F4A">
        <w:t xml:space="preserve"> </w:t>
      </w:r>
      <w:proofErr w:type="spellStart"/>
      <w:r w:rsidR="00011F4A" w:rsidRPr="00011F4A">
        <w:t>kualitas</w:t>
      </w:r>
      <w:proofErr w:type="spellEnd"/>
      <w:r w:rsidR="00011F4A" w:rsidRPr="00011F4A">
        <w:t xml:space="preserve"> visual yang baik, </w:t>
      </w:r>
      <w:proofErr w:type="spellStart"/>
      <w:r w:rsidR="00011F4A" w:rsidRPr="00011F4A">
        <w:t>meskipun</w:t>
      </w:r>
      <w:proofErr w:type="spellEnd"/>
      <w:r w:rsidR="00011F4A" w:rsidRPr="00011F4A">
        <w:t xml:space="preserve"> </w:t>
      </w:r>
      <w:proofErr w:type="spellStart"/>
      <w:r w:rsidR="00011F4A" w:rsidRPr="00011F4A">
        <w:t>dengan</w:t>
      </w:r>
      <w:proofErr w:type="spellEnd"/>
      <w:r w:rsidR="00011F4A" w:rsidRPr="00011F4A">
        <w:t xml:space="preserve"> </w:t>
      </w:r>
      <w:proofErr w:type="spellStart"/>
      <w:r w:rsidR="00011F4A" w:rsidRPr="00011F4A">
        <w:t>kompresi</w:t>
      </w:r>
      <w:proofErr w:type="spellEnd"/>
      <w:r w:rsidR="00011F4A" w:rsidRPr="00011F4A">
        <w:t xml:space="preserve"> </w:t>
      </w:r>
      <w:proofErr w:type="spellStart"/>
      <w:r w:rsidR="00011F4A" w:rsidRPr="00011F4A">
        <w:t>signifikan</w:t>
      </w:r>
      <w:proofErr w:type="spellEnd"/>
      <w:r w:rsidR="00011F4A" w:rsidRPr="00011F4A">
        <w:t>.</w:t>
      </w:r>
    </w:p>
    <w:p w14:paraId="29343B68" w14:textId="1F69A737" w:rsidR="00EF58C3" w:rsidRDefault="00EF58C3" w:rsidP="00EF58C3">
      <w:pPr>
        <w:pStyle w:val="BodyText"/>
        <w:numPr>
          <w:ilvl w:val="0"/>
          <w:numId w:val="11"/>
        </w:numPr>
      </w:pPr>
      <w:proofErr w:type="spellStart"/>
      <w:r w:rsidRPr="00EF58C3">
        <w:rPr>
          <w:b/>
          <w:bCs/>
        </w:rPr>
        <w:t>Rasio</w:t>
      </w:r>
      <w:proofErr w:type="spellEnd"/>
      <w:r w:rsidRPr="00EF58C3">
        <w:rPr>
          <w:b/>
          <w:bCs/>
        </w:rPr>
        <w:t xml:space="preserve"> </w:t>
      </w:r>
      <w:proofErr w:type="spellStart"/>
      <w:r w:rsidRPr="00EF58C3">
        <w:rPr>
          <w:b/>
          <w:bCs/>
        </w:rPr>
        <w:t>Kompresi</w:t>
      </w:r>
      <w:proofErr w:type="spellEnd"/>
      <w:r w:rsidRPr="00EF58C3">
        <w:t xml:space="preserve">: </w:t>
      </w:r>
      <w:proofErr w:type="spellStart"/>
      <w:r w:rsidR="00602547">
        <w:t>Mengh</w:t>
      </w:r>
      <w:r w:rsidR="00602547" w:rsidRPr="00602547">
        <w:t>itung</w:t>
      </w:r>
      <w:proofErr w:type="spellEnd"/>
      <w:r w:rsidR="00602547" w:rsidRPr="00602547">
        <w:t xml:space="preserve"> </w:t>
      </w:r>
      <w:proofErr w:type="spellStart"/>
      <w:r w:rsidR="00602547" w:rsidRPr="00602547">
        <w:t>perbandingan</w:t>
      </w:r>
      <w:proofErr w:type="spellEnd"/>
      <w:r w:rsidR="00602547" w:rsidRPr="00602547">
        <w:t xml:space="preserve"> </w:t>
      </w:r>
      <w:proofErr w:type="spellStart"/>
      <w:r w:rsidR="00602547" w:rsidRPr="00602547">
        <w:t>ukuran</w:t>
      </w:r>
      <w:proofErr w:type="spellEnd"/>
      <w:r w:rsidR="00602547" w:rsidRPr="00602547">
        <w:t xml:space="preserve"> data </w:t>
      </w:r>
      <w:proofErr w:type="spellStart"/>
      <w:r w:rsidR="00602547" w:rsidRPr="00602547">
        <w:t>asli</w:t>
      </w:r>
      <w:proofErr w:type="spellEnd"/>
      <w:r w:rsidR="00602547" w:rsidRPr="00602547">
        <w:t xml:space="preserve"> </w:t>
      </w:r>
      <w:proofErr w:type="spellStart"/>
      <w:r w:rsidR="00602547" w:rsidRPr="00602547">
        <w:t>dengan</w:t>
      </w:r>
      <w:proofErr w:type="spellEnd"/>
      <w:r w:rsidR="00602547" w:rsidRPr="00602547">
        <w:t xml:space="preserve"> data </w:t>
      </w:r>
      <w:proofErr w:type="spellStart"/>
      <w:r w:rsidR="00602547" w:rsidRPr="00602547">
        <w:t>terkompresi</w:t>
      </w:r>
      <w:proofErr w:type="spellEnd"/>
      <w:r w:rsidR="00602547" w:rsidRPr="00602547">
        <w:t xml:space="preserve">, </w:t>
      </w:r>
      <w:proofErr w:type="spellStart"/>
      <w:r w:rsidR="00602547" w:rsidRPr="00602547">
        <w:t>mencerminkan</w:t>
      </w:r>
      <w:proofErr w:type="spellEnd"/>
      <w:r w:rsidR="00602547" w:rsidRPr="00602547">
        <w:t xml:space="preserve"> </w:t>
      </w:r>
      <w:proofErr w:type="spellStart"/>
      <w:r w:rsidR="00602547" w:rsidRPr="00602547">
        <w:t>efisiensi</w:t>
      </w:r>
      <w:proofErr w:type="spellEnd"/>
      <w:r w:rsidR="00602547" w:rsidRPr="00602547">
        <w:t xml:space="preserve"> bitrate </w:t>
      </w:r>
      <w:proofErr w:type="spellStart"/>
      <w:r w:rsidR="00602547" w:rsidRPr="00602547">
        <w:t>seperti</w:t>
      </w:r>
      <w:proofErr w:type="spellEnd"/>
      <w:r w:rsidR="00602547" w:rsidRPr="00602547">
        <w:t xml:space="preserve"> yang </w:t>
      </w:r>
      <w:proofErr w:type="spellStart"/>
      <w:r w:rsidR="00602547" w:rsidRPr="00602547">
        <w:t>dibahas</w:t>
      </w:r>
      <w:proofErr w:type="spellEnd"/>
      <w:r w:rsidR="00602547" w:rsidRPr="00602547">
        <w:t xml:space="preserve"> untuk DCVC dan model </w:t>
      </w:r>
      <w:proofErr w:type="spellStart"/>
      <w:r w:rsidR="00602547" w:rsidRPr="00602547">
        <w:t>lainnya</w:t>
      </w:r>
      <w:proofErr w:type="spellEnd"/>
      <w:r w:rsidR="00602547" w:rsidRPr="00602547">
        <w:t xml:space="preserve"> (Bagian 4.1).</w:t>
      </w:r>
    </w:p>
    <w:p w14:paraId="520896BE" w14:textId="77777777" w:rsidR="00680C34" w:rsidRDefault="00566075" w:rsidP="00EF58C3">
      <w:pPr>
        <w:pStyle w:val="BodyText"/>
      </w:pPr>
      <w:proofErr w:type="spellStart"/>
      <w:r w:rsidRPr="00566075">
        <w:t>Eksperimen</w:t>
      </w:r>
      <w:proofErr w:type="spellEnd"/>
      <w:r w:rsidRPr="00566075">
        <w:t xml:space="preserve"> pada </w:t>
      </w:r>
      <w:proofErr w:type="spellStart"/>
      <w:r w:rsidRPr="00566075">
        <w:t>klip</w:t>
      </w:r>
      <w:proofErr w:type="spellEnd"/>
      <w:r w:rsidRPr="00566075">
        <w:t xml:space="preserve"> video </w:t>
      </w:r>
      <w:proofErr w:type="spellStart"/>
      <w:r w:rsidRPr="00566075">
        <w:t>pendek</w:t>
      </w:r>
      <w:proofErr w:type="spellEnd"/>
      <w:r w:rsidRPr="00566075">
        <w:t xml:space="preserve">, </w:t>
      </w:r>
      <w:proofErr w:type="spellStart"/>
      <w:r w:rsidRPr="00566075">
        <w:t>termasuk</w:t>
      </w:r>
      <w:proofErr w:type="spellEnd"/>
      <w:r w:rsidRPr="00566075">
        <w:t xml:space="preserve"> file MP4 yang </w:t>
      </w:r>
      <w:proofErr w:type="spellStart"/>
      <w:r w:rsidRPr="00566075">
        <w:t>dikonversi</w:t>
      </w:r>
      <w:proofErr w:type="spellEnd"/>
      <w:r w:rsidRPr="00566075">
        <w:t xml:space="preserve"> </w:t>
      </w:r>
      <w:proofErr w:type="spellStart"/>
      <w:r w:rsidRPr="00566075">
        <w:t>dari</w:t>
      </w:r>
      <w:proofErr w:type="spellEnd"/>
      <w:r w:rsidRPr="00566075">
        <w:t xml:space="preserve"> dataset UVG-HD (“</w:t>
      </w:r>
      <w:proofErr w:type="spellStart"/>
      <w:r w:rsidR="0052319C">
        <w:fldChar w:fldCharType="begin"/>
      </w:r>
      <w:r w:rsidR="0052319C">
        <w:instrText>HYPERLINK "https://ultravideo.fi/video/ShakeNDry_1920x1080_120fps_420_8bit_YUV_RAW.7z"</w:instrText>
      </w:r>
      <w:r w:rsidR="0052319C">
        <w:fldChar w:fldCharType="separate"/>
      </w:r>
      <w:r w:rsidRPr="0052319C">
        <w:rPr>
          <w:rStyle w:val="Hyperlink"/>
        </w:rPr>
        <w:t>ShakeNDry</w:t>
      </w:r>
      <w:proofErr w:type="spellEnd"/>
      <w:r w:rsidR="0052319C">
        <w:fldChar w:fldCharType="end"/>
      </w:r>
      <w:r w:rsidRPr="00566075">
        <w:t xml:space="preserve">”, 1920x1080, </w:t>
      </w:r>
      <w:r w:rsidR="009D765E">
        <w:t>60</w:t>
      </w:r>
      <w:r w:rsidRPr="00566075">
        <w:t xml:space="preserve"> frame</w:t>
      </w:r>
      <w:r w:rsidR="0052319C">
        <w:t xml:space="preserve"> </w:t>
      </w:r>
      <w:proofErr w:type="spellStart"/>
      <w:r w:rsidR="0052319C">
        <w:t>dari</w:t>
      </w:r>
      <w:proofErr w:type="spellEnd"/>
      <w:r w:rsidR="0052319C">
        <w:t xml:space="preserve"> total 300 frame</w:t>
      </w:r>
      <w:r w:rsidRPr="00566075">
        <w:t xml:space="preserve">), </w:t>
      </w:r>
      <w:proofErr w:type="spellStart"/>
      <w:r w:rsidR="00680C34" w:rsidRPr="00680C34">
        <w:t>menunjukkan</w:t>
      </w:r>
      <w:proofErr w:type="spellEnd"/>
      <w:r w:rsidR="00680C34" w:rsidRPr="00680C34">
        <w:t xml:space="preserve"> </w:t>
      </w:r>
      <w:proofErr w:type="spellStart"/>
      <w:r w:rsidR="00680C34" w:rsidRPr="00680C34">
        <w:t>variasi</w:t>
      </w:r>
      <w:proofErr w:type="spellEnd"/>
      <w:r w:rsidR="00680C34" w:rsidRPr="00680C34">
        <w:t xml:space="preserve"> </w:t>
      </w:r>
      <w:proofErr w:type="spellStart"/>
      <w:r w:rsidR="00680C34" w:rsidRPr="00680C34">
        <w:t>hasil</w:t>
      </w:r>
      <w:proofErr w:type="spellEnd"/>
      <w:r w:rsidR="00680C34" w:rsidRPr="00680C34">
        <w:t xml:space="preserve"> </w:t>
      </w:r>
      <w:proofErr w:type="spellStart"/>
      <w:r w:rsidR="00680C34" w:rsidRPr="00680C34">
        <w:t>tergantung</w:t>
      </w:r>
      <w:proofErr w:type="spellEnd"/>
      <w:r w:rsidR="00680C34" w:rsidRPr="00680C34">
        <w:t xml:space="preserve"> pada </w:t>
      </w:r>
      <w:proofErr w:type="spellStart"/>
      <w:r w:rsidR="00680C34" w:rsidRPr="00680C34">
        <w:t>konten</w:t>
      </w:r>
      <w:proofErr w:type="spellEnd"/>
      <w:r w:rsidR="00680C34" w:rsidRPr="00680C34">
        <w:t xml:space="preserve"> video dan </w:t>
      </w:r>
      <w:proofErr w:type="spellStart"/>
      <w:r w:rsidR="00680C34" w:rsidRPr="00680C34">
        <w:t>metode</w:t>
      </w:r>
      <w:proofErr w:type="spellEnd"/>
      <w:r w:rsidR="00680C34" w:rsidRPr="00680C34">
        <w:t xml:space="preserve"> </w:t>
      </w:r>
      <w:proofErr w:type="spellStart"/>
      <w:r w:rsidR="00680C34" w:rsidRPr="00680C34">
        <w:t>kompresi</w:t>
      </w:r>
      <w:proofErr w:type="spellEnd"/>
      <w:r w:rsidR="00680C34" w:rsidRPr="00680C34">
        <w:t xml:space="preserve">. Salah </w:t>
      </w:r>
      <w:proofErr w:type="spellStart"/>
      <w:r w:rsidR="00680C34" w:rsidRPr="00680C34">
        <w:t>satu</w:t>
      </w:r>
      <w:proofErr w:type="spellEnd"/>
      <w:r w:rsidR="00680C34" w:rsidRPr="00680C34">
        <w:t xml:space="preserve"> </w:t>
      </w:r>
      <w:proofErr w:type="spellStart"/>
      <w:r w:rsidR="00680C34" w:rsidRPr="00680C34">
        <w:t>pengujian</w:t>
      </w:r>
      <w:proofErr w:type="spellEnd"/>
      <w:r w:rsidR="00680C34" w:rsidRPr="00680C34">
        <w:t xml:space="preserve"> pada dataset </w:t>
      </w:r>
      <w:proofErr w:type="spellStart"/>
      <w:r w:rsidR="00680C34" w:rsidRPr="00680C34">
        <w:t>tertentu</w:t>
      </w:r>
      <w:proofErr w:type="spellEnd"/>
      <w:r w:rsidR="00680C34" w:rsidRPr="00680C34">
        <w:t xml:space="preserve"> </w:t>
      </w:r>
      <w:proofErr w:type="spellStart"/>
      <w:r w:rsidR="00680C34" w:rsidRPr="00680C34">
        <w:t>menghasilkan</w:t>
      </w:r>
      <w:proofErr w:type="spellEnd"/>
      <w:r w:rsidR="00680C34" w:rsidRPr="00680C34">
        <w:t xml:space="preserve"> rata-rata PSNR </w:t>
      </w:r>
      <w:proofErr w:type="spellStart"/>
      <w:r w:rsidR="00680C34" w:rsidRPr="00680C34">
        <w:t>sebesar</w:t>
      </w:r>
      <w:proofErr w:type="spellEnd"/>
      <w:r w:rsidR="00680C34" w:rsidRPr="00680C34">
        <w:t xml:space="preserve"> 29 dB </w:t>
      </w:r>
      <w:proofErr w:type="spellStart"/>
      <w:r w:rsidR="00680C34" w:rsidRPr="00680C34">
        <w:t>dengan</w:t>
      </w:r>
      <w:proofErr w:type="spellEnd"/>
      <w:r w:rsidR="00680C34" w:rsidRPr="00680C34">
        <w:t xml:space="preserve"> </w:t>
      </w:r>
      <w:proofErr w:type="spellStart"/>
      <w:r w:rsidR="00680C34" w:rsidRPr="00680C34">
        <w:t>rasio</w:t>
      </w:r>
      <w:proofErr w:type="spellEnd"/>
      <w:r w:rsidR="00680C34" w:rsidRPr="00680C34">
        <w:t xml:space="preserve"> </w:t>
      </w:r>
      <w:proofErr w:type="spellStart"/>
      <w:r w:rsidR="00680C34" w:rsidRPr="00680C34">
        <w:t>kompresi</w:t>
      </w:r>
      <w:proofErr w:type="spellEnd"/>
      <w:r w:rsidR="00680C34" w:rsidRPr="00680C34">
        <w:t xml:space="preserve"> 1.38:1 </w:t>
      </w:r>
      <w:proofErr w:type="spellStart"/>
      <w:r w:rsidR="00680C34" w:rsidRPr="00680C34">
        <w:t>tanpa</w:t>
      </w:r>
      <w:proofErr w:type="spellEnd"/>
      <w:r w:rsidR="00680C34" w:rsidRPr="00680C34">
        <w:t xml:space="preserve"> </w:t>
      </w:r>
      <w:proofErr w:type="spellStart"/>
      <w:r w:rsidR="00680C34" w:rsidRPr="00680C34">
        <w:t>peningkatan</w:t>
      </w:r>
      <w:proofErr w:type="spellEnd"/>
      <w:r w:rsidR="00680C34" w:rsidRPr="00680C34">
        <w:t xml:space="preserve"> ROI. </w:t>
      </w:r>
      <w:proofErr w:type="spellStart"/>
      <w:r w:rsidR="00680C34" w:rsidRPr="00680C34">
        <w:t>Setelah</w:t>
      </w:r>
      <w:proofErr w:type="spellEnd"/>
      <w:r w:rsidR="00680C34" w:rsidRPr="00680C34">
        <w:t xml:space="preserve"> </w:t>
      </w:r>
      <w:proofErr w:type="spellStart"/>
      <w:r w:rsidR="00680C34" w:rsidRPr="00680C34">
        <w:t>menerapkan</w:t>
      </w:r>
      <w:proofErr w:type="spellEnd"/>
      <w:r w:rsidR="00680C34" w:rsidRPr="00680C34">
        <w:t xml:space="preserve"> </w:t>
      </w:r>
      <w:proofErr w:type="spellStart"/>
      <w:r w:rsidR="00680C34" w:rsidRPr="00680C34">
        <w:t>kompresi</w:t>
      </w:r>
      <w:proofErr w:type="spellEnd"/>
      <w:r w:rsidR="00680C34" w:rsidRPr="00680C34">
        <w:t xml:space="preserve"> </w:t>
      </w:r>
      <w:proofErr w:type="spellStart"/>
      <w:r w:rsidR="00680C34" w:rsidRPr="00680C34">
        <w:t>berbasis</w:t>
      </w:r>
      <w:proofErr w:type="spellEnd"/>
      <w:r w:rsidR="00680C34" w:rsidRPr="00680C34">
        <w:t xml:space="preserve"> ROI (Bagian 5.2.5), PSNR </w:t>
      </w:r>
      <w:proofErr w:type="spellStart"/>
      <w:r w:rsidR="00680C34" w:rsidRPr="00680C34">
        <w:t>meningkat</w:t>
      </w:r>
      <w:proofErr w:type="spellEnd"/>
      <w:r w:rsidR="00680C34" w:rsidRPr="00680C34">
        <w:t xml:space="preserve"> </w:t>
      </w:r>
      <w:proofErr w:type="spellStart"/>
      <w:r w:rsidR="00680C34" w:rsidRPr="00680C34">
        <w:t>menjadi</w:t>
      </w:r>
      <w:proofErr w:type="spellEnd"/>
      <w:r w:rsidR="00680C34" w:rsidRPr="00680C34">
        <w:t xml:space="preserve"> 30.23 dB </w:t>
      </w:r>
      <w:proofErr w:type="spellStart"/>
      <w:r w:rsidR="00680C34" w:rsidRPr="00680C34">
        <w:t>dengan</w:t>
      </w:r>
      <w:proofErr w:type="spellEnd"/>
      <w:r w:rsidR="00680C34" w:rsidRPr="00680C34">
        <w:t xml:space="preserve"> </w:t>
      </w:r>
      <w:proofErr w:type="spellStart"/>
      <w:r w:rsidR="00680C34" w:rsidRPr="00680C34">
        <w:t>rasio</w:t>
      </w:r>
      <w:proofErr w:type="spellEnd"/>
      <w:r w:rsidR="00680C34" w:rsidRPr="00680C34">
        <w:t xml:space="preserve"> </w:t>
      </w:r>
      <w:proofErr w:type="spellStart"/>
      <w:r w:rsidR="00680C34" w:rsidRPr="00680C34">
        <w:t>kompresi</w:t>
      </w:r>
      <w:proofErr w:type="spellEnd"/>
      <w:r w:rsidR="00680C34" w:rsidRPr="00680C34">
        <w:t xml:space="preserve"> </w:t>
      </w:r>
      <w:proofErr w:type="spellStart"/>
      <w:r w:rsidR="00680C34" w:rsidRPr="00680C34">
        <w:t>sedikit</w:t>
      </w:r>
      <w:proofErr w:type="spellEnd"/>
      <w:r w:rsidR="00680C34" w:rsidRPr="00680C34">
        <w:t xml:space="preserve"> </w:t>
      </w:r>
      <w:proofErr w:type="spellStart"/>
      <w:r w:rsidR="00680C34" w:rsidRPr="00680C34">
        <w:t>menurun</w:t>
      </w:r>
      <w:proofErr w:type="spellEnd"/>
      <w:r w:rsidR="00680C34" w:rsidRPr="00680C34">
        <w:t xml:space="preserve"> </w:t>
      </w:r>
      <w:proofErr w:type="spellStart"/>
      <w:r w:rsidR="00680C34" w:rsidRPr="00680C34">
        <w:t>menjadi</w:t>
      </w:r>
      <w:proofErr w:type="spellEnd"/>
      <w:r w:rsidR="00680C34" w:rsidRPr="00680C34">
        <w:t xml:space="preserve"> 1.35:1.</w:t>
      </w:r>
    </w:p>
    <w:p w14:paraId="6B95D725" w14:textId="7FEA13DA" w:rsidR="00EF58C3" w:rsidRDefault="00680C34" w:rsidP="00EF58C3">
      <w:pPr>
        <w:pStyle w:val="BodyText"/>
      </w:pPr>
      <w:proofErr w:type="spellStart"/>
      <w:r w:rsidRPr="00680C34">
        <w:t>Peningkatan</w:t>
      </w:r>
      <w:proofErr w:type="spellEnd"/>
      <w:r w:rsidRPr="00680C34">
        <w:t xml:space="preserve"> PSNR ini </w:t>
      </w:r>
      <w:proofErr w:type="spellStart"/>
      <w:r w:rsidRPr="00680C34">
        <w:t>menunjukkan</w:t>
      </w:r>
      <w:proofErr w:type="spellEnd"/>
      <w:r w:rsidRPr="00680C34">
        <w:t xml:space="preserve"> bahwa </w:t>
      </w:r>
      <w:proofErr w:type="spellStart"/>
      <w:r w:rsidRPr="00680C34">
        <w:t>fokus</w:t>
      </w:r>
      <w:proofErr w:type="spellEnd"/>
      <w:r w:rsidRPr="00680C34">
        <w:t xml:space="preserve"> pada wilayah </w:t>
      </w:r>
      <w:proofErr w:type="spellStart"/>
      <w:r w:rsidRPr="00680C34">
        <w:t>penting</w:t>
      </w:r>
      <w:proofErr w:type="spellEnd"/>
      <w:r w:rsidRPr="00680C34">
        <w:t xml:space="preserve"> (ROI) </w:t>
      </w:r>
      <w:proofErr w:type="spellStart"/>
      <w:r w:rsidRPr="00680C34">
        <w:t>meningkatkan</w:t>
      </w:r>
      <w:proofErr w:type="spellEnd"/>
      <w:r w:rsidRPr="00680C34">
        <w:t xml:space="preserve"> </w:t>
      </w:r>
      <w:proofErr w:type="spellStart"/>
      <w:r w:rsidRPr="00680C34">
        <w:t>kualitas</w:t>
      </w:r>
      <w:proofErr w:type="spellEnd"/>
      <w:r w:rsidRPr="00680C34">
        <w:t xml:space="preserve"> visual yang </w:t>
      </w:r>
      <w:proofErr w:type="spellStart"/>
      <w:r w:rsidRPr="00680C34">
        <w:t>dirasakan</w:t>
      </w:r>
      <w:proofErr w:type="spellEnd"/>
      <w:r w:rsidRPr="00680C34">
        <w:t xml:space="preserve">, </w:t>
      </w:r>
      <w:proofErr w:type="spellStart"/>
      <w:r w:rsidRPr="00680C34">
        <w:t>meskipun</w:t>
      </w:r>
      <w:proofErr w:type="spellEnd"/>
      <w:r w:rsidRPr="00680C34">
        <w:t xml:space="preserve"> </w:t>
      </w:r>
      <w:proofErr w:type="spellStart"/>
      <w:r w:rsidRPr="00680C34">
        <w:t>rasio</w:t>
      </w:r>
      <w:proofErr w:type="spellEnd"/>
      <w:r w:rsidRPr="00680C34">
        <w:t xml:space="preserve"> </w:t>
      </w:r>
      <w:proofErr w:type="spellStart"/>
      <w:r w:rsidRPr="00680C34">
        <w:t>kompresi</w:t>
      </w:r>
      <w:proofErr w:type="spellEnd"/>
      <w:r w:rsidRPr="00680C34">
        <w:t xml:space="preserve"> </w:t>
      </w:r>
      <w:proofErr w:type="spellStart"/>
      <w:r w:rsidRPr="00680C34">
        <w:t>tetap</w:t>
      </w:r>
      <w:proofErr w:type="spellEnd"/>
      <w:r w:rsidRPr="00680C34">
        <w:t xml:space="preserve"> </w:t>
      </w:r>
      <w:proofErr w:type="spellStart"/>
      <w:r w:rsidRPr="00680C34">
        <w:t>rendah</w:t>
      </w:r>
      <w:proofErr w:type="spellEnd"/>
      <w:r w:rsidRPr="00680C34">
        <w:t xml:space="preserve"> </w:t>
      </w:r>
      <w:proofErr w:type="spellStart"/>
      <w:r w:rsidRPr="00680C34">
        <w:t>dibandingkan</w:t>
      </w:r>
      <w:proofErr w:type="spellEnd"/>
      <w:r w:rsidRPr="00680C34">
        <w:t xml:space="preserve"> </w:t>
      </w:r>
      <w:proofErr w:type="spellStart"/>
      <w:r w:rsidRPr="00680C34">
        <w:t>perkiraan</w:t>
      </w:r>
      <w:proofErr w:type="spellEnd"/>
      <w:r w:rsidRPr="00680C34">
        <w:t xml:space="preserve"> </w:t>
      </w:r>
      <w:proofErr w:type="spellStart"/>
      <w:r w:rsidRPr="00680C34">
        <w:t>awal</w:t>
      </w:r>
      <w:proofErr w:type="spellEnd"/>
      <w:r w:rsidRPr="00680C34">
        <w:t xml:space="preserve"> (5:1 </w:t>
      </w:r>
      <w:proofErr w:type="spellStart"/>
      <w:r w:rsidRPr="00680C34">
        <w:t>hingga</w:t>
      </w:r>
      <w:proofErr w:type="spellEnd"/>
      <w:r w:rsidRPr="00680C34">
        <w:t xml:space="preserve"> 10:1). Hal ini </w:t>
      </w:r>
      <w:proofErr w:type="spellStart"/>
      <w:r w:rsidRPr="00680C34">
        <w:t>disebabkan</w:t>
      </w:r>
      <w:proofErr w:type="spellEnd"/>
      <w:r w:rsidRPr="00680C34">
        <w:t xml:space="preserve"> oleh </w:t>
      </w:r>
      <w:proofErr w:type="spellStart"/>
      <w:r w:rsidRPr="00680C34">
        <w:t>kombinasi</w:t>
      </w:r>
      <w:proofErr w:type="spellEnd"/>
      <w:r w:rsidRPr="00680C34">
        <w:t xml:space="preserve"> </w:t>
      </w:r>
      <w:proofErr w:type="spellStart"/>
      <w:r w:rsidRPr="00680C34">
        <w:t>teknik</w:t>
      </w:r>
      <w:proofErr w:type="spellEnd"/>
      <w:r w:rsidRPr="00680C34">
        <w:t xml:space="preserve"> </w:t>
      </w:r>
      <w:proofErr w:type="spellStart"/>
      <w:r w:rsidRPr="00680C34">
        <w:t>seperti</w:t>
      </w:r>
      <w:proofErr w:type="spellEnd"/>
      <w:r w:rsidRPr="00680C34">
        <w:t xml:space="preserve"> Huffman coding dan </w:t>
      </w:r>
      <w:proofErr w:type="spellStart"/>
      <w:r w:rsidRPr="00680C34">
        <w:t>interpolasi</w:t>
      </w:r>
      <w:proofErr w:type="spellEnd"/>
      <w:r w:rsidRPr="00680C34">
        <w:t xml:space="preserve"> INR yang </w:t>
      </w:r>
      <w:proofErr w:type="spellStart"/>
      <w:r w:rsidRPr="00680C34">
        <w:t>mengorbankan</w:t>
      </w:r>
      <w:proofErr w:type="spellEnd"/>
      <w:r w:rsidRPr="00680C34">
        <w:t xml:space="preserve"> </w:t>
      </w:r>
      <w:proofErr w:type="spellStart"/>
      <w:r w:rsidRPr="00680C34">
        <w:t>efisiensi</w:t>
      </w:r>
      <w:proofErr w:type="spellEnd"/>
      <w:r w:rsidRPr="00680C34">
        <w:t xml:space="preserve"> </w:t>
      </w:r>
      <w:proofErr w:type="spellStart"/>
      <w:r w:rsidRPr="00680C34">
        <w:t>ukuran</w:t>
      </w:r>
      <w:proofErr w:type="spellEnd"/>
      <w:r w:rsidRPr="00680C34">
        <w:t xml:space="preserve"> untuk </w:t>
      </w:r>
      <w:proofErr w:type="spellStart"/>
      <w:r w:rsidRPr="00680C34">
        <w:t>kesederhanaan</w:t>
      </w:r>
      <w:proofErr w:type="spellEnd"/>
      <w:r w:rsidRPr="00680C34">
        <w:t xml:space="preserve"> </w:t>
      </w:r>
      <w:proofErr w:type="spellStart"/>
      <w:r w:rsidRPr="00680C34">
        <w:t>komputasi</w:t>
      </w:r>
      <w:proofErr w:type="spellEnd"/>
      <w:r w:rsidRPr="00680C34">
        <w:t xml:space="preserve">. </w:t>
      </w:r>
      <w:proofErr w:type="spellStart"/>
      <w:r w:rsidRPr="00680C34">
        <w:t>Meski</w:t>
      </w:r>
      <w:proofErr w:type="spellEnd"/>
      <w:r w:rsidRPr="00680C34">
        <w:t xml:space="preserve"> </w:t>
      </w:r>
      <w:proofErr w:type="spellStart"/>
      <w:r w:rsidRPr="00680C34">
        <w:t>demikian</w:t>
      </w:r>
      <w:proofErr w:type="spellEnd"/>
      <w:r w:rsidRPr="00680C34">
        <w:t xml:space="preserve">, </w:t>
      </w:r>
      <w:proofErr w:type="spellStart"/>
      <w:r w:rsidRPr="00680C34">
        <w:t>hasil</w:t>
      </w:r>
      <w:proofErr w:type="spellEnd"/>
      <w:r w:rsidRPr="00680C34">
        <w:t xml:space="preserve"> ini </w:t>
      </w:r>
      <w:proofErr w:type="spellStart"/>
      <w:r w:rsidRPr="00680C34">
        <w:t>memperkuat</w:t>
      </w:r>
      <w:proofErr w:type="spellEnd"/>
      <w:r w:rsidRPr="00680C34">
        <w:t xml:space="preserve"> </w:t>
      </w:r>
      <w:proofErr w:type="spellStart"/>
      <w:r w:rsidRPr="00680C34">
        <w:t>potensi</w:t>
      </w:r>
      <w:proofErr w:type="spellEnd"/>
      <w:r w:rsidRPr="00680C34">
        <w:t xml:space="preserve"> </w:t>
      </w:r>
      <w:proofErr w:type="spellStart"/>
      <w:r w:rsidRPr="00680C34">
        <w:t>teknik</w:t>
      </w:r>
      <w:proofErr w:type="spellEnd"/>
      <w:r w:rsidRPr="00680C34">
        <w:t xml:space="preserve"> </w:t>
      </w:r>
      <w:proofErr w:type="spellStart"/>
      <w:r w:rsidRPr="00680C34">
        <w:t>tradisional</w:t>
      </w:r>
      <w:proofErr w:type="spellEnd"/>
      <w:r w:rsidRPr="00680C34">
        <w:t xml:space="preserve"> </w:t>
      </w:r>
      <w:proofErr w:type="spellStart"/>
      <w:r w:rsidRPr="00680C34">
        <w:t>dalam</w:t>
      </w:r>
      <w:proofErr w:type="spellEnd"/>
      <w:r w:rsidRPr="00680C34">
        <w:t xml:space="preserve"> </w:t>
      </w:r>
      <w:proofErr w:type="spellStart"/>
      <w:r w:rsidRPr="00680C34">
        <w:t>mendekati</w:t>
      </w:r>
      <w:proofErr w:type="spellEnd"/>
      <w:r w:rsidRPr="00680C34">
        <w:t xml:space="preserve"> </w:t>
      </w:r>
      <w:proofErr w:type="spellStart"/>
      <w:r w:rsidRPr="00680C34">
        <w:t>prinsip-prinsip</w:t>
      </w:r>
      <w:proofErr w:type="spellEnd"/>
      <w:r w:rsidRPr="00680C34">
        <w:t xml:space="preserve"> NVC, </w:t>
      </w:r>
      <w:proofErr w:type="spellStart"/>
      <w:r w:rsidRPr="00680C34">
        <w:t>terutama</w:t>
      </w:r>
      <w:proofErr w:type="spellEnd"/>
      <w:r w:rsidRPr="00680C34">
        <w:t xml:space="preserve"> </w:t>
      </w:r>
      <w:proofErr w:type="spellStart"/>
      <w:r w:rsidRPr="00680C34">
        <w:t>dengan</w:t>
      </w:r>
      <w:proofErr w:type="spellEnd"/>
      <w:r w:rsidRPr="00680C34">
        <w:t xml:space="preserve"> </w:t>
      </w:r>
      <w:proofErr w:type="spellStart"/>
      <w:r w:rsidRPr="00680C34">
        <w:t>peningkatan</w:t>
      </w:r>
      <w:proofErr w:type="spellEnd"/>
      <w:r w:rsidRPr="00680C34">
        <w:t xml:space="preserve"> ROI yang </w:t>
      </w:r>
      <w:proofErr w:type="spellStart"/>
      <w:r w:rsidRPr="00680C34">
        <w:t>menawarkan</w:t>
      </w:r>
      <w:proofErr w:type="spellEnd"/>
      <w:r w:rsidRPr="00680C34">
        <w:t xml:space="preserve"> </w:t>
      </w:r>
      <w:proofErr w:type="spellStart"/>
      <w:r w:rsidRPr="00680C34">
        <w:t>keseimbangan</w:t>
      </w:r>
      <w:proofErr w:type="spellEnd"/>
      <w:r w:rsidRPr="00680C34">
        <w:t xml:space="preserve"> </w:t>
      </w:r>
      <w:proofErr w:type="spellStart"/>
      <w:r w:rsidRPr="00680C34">
        <w:t>antara</w:t>
      </w:r>
      <w:proofErr w:type="spellEnd"/>
      <w:r w:rsidRPr="00680C34">
        <w:t xml:space="preserve"> </w:t>
      </w:r>
      <w:proofErr w:type="spellStart"/>
      <w:r w:rsidRPr="00680C34">
        <w:t>kualitas</w:t>
      </w:r>
      <w:proofErr w:type="spellEnd"/>
      <w:r w:rsidRPr="00680C34">
        <w:t xml:space="preserve"> dan </w:t>
      </w:r>
      <w:proofErr w:type="spellStart"/>
      <w:r w:rsidRPr="00680C34">
        <w:t>efisiensi</w:t>
      </w:r>
      <w:proofErr w:type="spellEnd"/>
      <w:r w:rsidRPr="00680C34">
        <w:t>.</w:t>
      </w:r>
    </w:p>
    <w:p w14:paraId="7673810C" w14:textId="4DBE77E8" w:rsidR="00EF58C3" w:rsidRDefault="00EF58C3" w:rsidP="00EF58C3">
      <w:pPr>
        <w:pStyle w:val="BodyText"/>
        <w:ind w:firstLine="0"/>
      </w:pPr>
      <w:r w:rsidRPr="00EF58C3">
        <w:rPr>
          <w:b/>
          <w:bCs/>
        </w:rPr>
        <w:t>5.</w:t>
      </w:r>
      <w:r>
        <w:rPr>
          <w:b/>
          <w:bCs/>
        </w:rPr>
        <w:t>4</w:t>
      </w:r>
      <w:r w:rsidRPr="00EF58C3">
        <w:rPr>
          <w:b/>
          <w:bCs/>
        </w:rPr>
        <w:t xml:space="preserve">. </w:t>
      </w:r>
      <w:proofErr w:type="spellStart"/>
      <w:r>
        <w:rPr>
          <w:b/>
          <w:bCs/>
        </w:rPr>
        <w:t>Refleksi</w:t>
      </w:r>
      <w:proofErr w:type="spellEnd"/>
      <w:r>
        <w:rPr>
          <w:b/>
          <w:bCs/>
        </w:rPr>
        <w:t xml:space="preserve"> </w:t>
      </w:r>
      <w:proofErr w:type="spellStart"/>
      <w:r w:rsidRPr="00EF58C3">
        <w:rPr>
          <w:b/>
          <w:bCs/>
        </w:rPr>
        <w:t>Implementasi</w:t>
      </w:r>
      <w:proofErr w:type="spellEnd"/>
    </w:p>
    <w:p w14:paraId="2A914E67" w14:textId="075BECA4" w:rsidR="00EF58C3" w:rsidRDefault="00EF58C3" w:rsidP="00EF58C3">
      <w:pPr>
        <w:pStyle w:val="BodyText"/>
      </w:pPr>
      <w:proofErr w:type="spellStart"/>
      <w:r>
        <w:t>Implementasi</w:t>
      </w:r>
      <w:proofErr w:type="spellEnd"/>
      <w:r>
        <w:t xml:space="preserve"> ini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esensi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model NVC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redundansi</w:t>
      </w:r>
      <w:proofErr w:type="spellEnd"/>
      <w:r>
        <w:t xml:space="preserve"> melalui frame differencing dan Huffman coding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DCVC dan Hybrid Entropy,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kuantisasi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menyoroti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SlimVC</w:t>
      </w:r>
      <w:proofErr w:type="spellEnd"/>
      <w:r>
        <w:t xml:space="preserve">. </w:t>
      </w:r>
      <w:proofErr w:type="spellStart"/>
      <w:r>
        <w:t>Interpolasi</w:t>
      </w:r>
      <w:proofErr w:type="spellEnd"/>
      <w:r>
        <w:t xml:space="preserve"> frame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INR untuk </w:t>
      </w:r>
      <w:proofErr w:type="spellStart"/>
      <w:r>
        <w:t>dekoding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model neural </w:t>
      </w:r>
      <w:proofErr w:type="spellStart"/>
      <w:r>
        <w:t>asli</w:t>
      </w:r>
      <w:proofErr w:type="spellEnd"/>
      <w:r>
        <w:t xml:space="preserve">.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lastRenderedPageBreak/>
        <w:t>implementasi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kontekstual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>.</w:t>
      </w:r>
    </w:p>
    <w:p w14:paraId="42EB4473" w14:textId="23798123" w:rsidR="00EF58C3" w:rsidRDefault="00EF58C3" w:rsidP="00EF58C3">
      <w:pPr>
        <w:pStyle w:val="BodyText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demonstrasi</w:t>
      </w:r>
      <w:proofErr w:type="spellEnd"/>
      <w:r>
        <w:t xml:space="preserve"> ini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teoretis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ini, </w:t>
      </w:r>
      <w:proofErr w:type="spellStart"/>
      <w:r>
        <w:t>menunjukkan</w:t>
      </w:r>
      <w:proofErr w:type="spellEnd"/>
      <w:r>
        <w:t xml:space="preserve"> bahwa </w:t>
      </w:r>
      <w:proofErr w:type="spellStart"/>
      <w:r>
        <w:t>prinsip-prinsip</w:t>
      </w:r>
      <w:proofErr w:type="spellEnd"/>
      <w:r>
        <w:t xml:space="preserve"> NVC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Python dan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. </w:t>
      </w:r>
      <w:proofErr w:type="spellStart"/>
      <w:r>
        <w:t>Implementasi</w:t>
      </w:r>
      <w:proofErr w:type="spellEnd"/>
      <w:r>
        <w:t xml:space="preserve"> ini juga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untuk </w:t>
      </w:r>
      <w:proofErr w:type="spellStart"/>
      <w:r>
        <w:t>eksplorasi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pengintegrasian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untuk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6DECD5A9" w14:textId="77777777" w:rsidR="00375D84" w:rsidRDefault="00375D84" w:rsidP="00EF58C3">
      <w:pPr>
        <w:pStyle w:val="BodyText"/>
      </w:pPr>
    </w:p>
    <w:p w14:paraId="17E1C9EA" w14:textId="20DA8E18" w:rsidR="00A81E95" w:rsidRDefault="00A81E95" w:rsidP="00A81E95">
      <w:pPr>
        <w:pStyle w:val="BodyText"/>
        <w:ind w:firstLine="0"/>
      </w:pPr>
      <w:r w:rsidRPr="00EF58C3">
        <w:rPr>
          <w:b/>
          <w:bCs/>
        </w:rPr>
        <w:t>5.</w:t>
      </w:r>
      <w:r>
        <w:rPr>
          <w:b/>
          <w:bCs/>
        </w:rPr>
        <w:t>5</w:t>
      </w:r>
      <w:r w:rsidRPr="00EF58C3">
        <w:rPr>
          <w:b/>
          <w:bCs/>
        </w:rPr>
        <w:t xml:space="preserve">. </w:t>
      </w:r>
      <w:proofErr w:type="spellStart"/>
      <w:r>
        <w:rPr>
          <w:b/>
          <w:bCs/>
        </w:rPr>
        <w:t>Rincian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Implementasi</w:t>
      </w:r>
      <w:proofErr w:type="spellEnd"/>
      <w:r>
        <w:rPr>
          <w:b/>
          <w:bCs/>
        </w:rPr>
        <w:t xml:space="preserve"> Kode</w:t>
      </w:r>
    </w:p>
    <w:p w14:paraId="7E3737D0" w14:textId="3925C399" w:rsidR="00A81E95" w:rsidRDefault="000B09E0" w:rsidP="00EF58C3">
      <w:pPr>
        <w:pStyle w:val="BodyText"/>
      </w:pPr>
      <w:r w:rsidRPr="000B09E0">
        <w:t xml:space="preserve">Bagian ini </w:t>
      </w:r>
      <w:proofErr w:type="spellStart"/>
      <w:r w:rsidRPr="000B09E0">
        <w:t>menyajikan</w:t>
      </w:r>
      <w:proofErr w:type="spellEnd"/>
      <w:r w:rsidRPr="000B09E0">
        <w:t xml:space="preserve"> </w:t>
      </w:r>
      <w:proofErr w:type="spellStart"/>
      <w:r w:rsidRPr="000B09E0">
        <w:t>pseudokode</w:t>
      </w:r>
      <w:proofErr w:type="spellEnd"/>
      <w:r w:rsidRPr="000B09E0">
        <w:t xml:space="preserve"> untuk </w:t>
      </w:r>
      <w:proofErr w:type="spellStart"/>
      <w:r w:rsidRPr="000B09E0">
        <w:t>teknik-teknik</w:t>
      </w:r>
      <w:proofErr w:type="spellEnd"/>
      <w:r w:rsidRPr="000B09E0">
        <w:t xml:space="preserve"> </w:t>
      </w:r>
      <w:proofErr w:type="spellStart"/>
      <w:r w:rsidRPr="000B09E0">
        <w:t>utama</w:t>
      </w:r>
      <w:proofErr w:type="spellEnd"/>
      <w:r w:rsidRPr="000B09E0">
        <w:t xml:space="preserve"> </w:t>
      </w:r>
      <w:proofErr w:type="spellStart"/>
      <w:r w:rsidRPr="000B09E0">
        <w:t>dalam</w:t>
      </w:r>
      <w:proofErr w:type="spellEnd"/>
      <w:r w:rsidRPr="000B09E0">
        <w:t xml:space="preserve"> </w:t>
      </w:r>
      <w:proofErr w:type="spellStart"/>
      <w:r w:rsidRPr="000B09E0">
        <w:t>implementasi</w:t>
      </w:r>
      <w:proofErr w:type="spellEnd"/>
      <w:r w:rsidRPr="000B09E0">
        <w:t xml:space="preserve">, yang </w:t>
      </w:r>
      <w:proofErr w:type="spellStart"/>
      <w:r w:rsidRPr="000B09E0">
        <w:t>dirancang</w:t>
      </w:r>
      <w:proofErr w:type="spellEnd"/>
      <w:r w:rsidRPr="000B09E0">
        <w:t xml:space="preserve"> </w:t>
      </w:r>
      <w:proofErr w:type="spellStart"/>
      <w:r w:rsidRPr="000B09E0">
        <w:t>sebagai</w:t>
      </w:r>
      <w:proofErr w:type="spellEnd"/>
      <w:r w:rsidRPr="000B09E0">
        <w:t xml:space="preserve"> </w:t>
      </w:r>
      <w:proofErr w:type="spellStart"/>
      <w:r w:rsidRPr="000B09E0">
        <w:t>adaptasi</w:t>
      </w:r>
      <w:proofErr w:type="spellEnd"/>
      <w:r w:rsidRPr="000B09E0">
        <w:t xml:space="preserve"> </w:t>
      </w:r>
      <w:proofErr w:type="spellStart"/>
      <w:r w:rsidRPr="000B09E0">
        <w:t>logis</w:t>
      </w:r>
      <w:proofErr w:type="spellEnd"/>
      <w:r w:rsidRPr="000B09E0">
        <w:t xml:space="preserve"> </w:t>
      </w:r>
      <w:proofErr w:type="spellStart"/>
      <w:r w:rsidRPr="000B09E0">
        <w:t>dari</w:t>
      </w:r>
      <w:proofErr w:type="spellEnd"/>
      <w:r w:rsidRPr="000B09E0">
        <w:t xml:space="preserve"> </w:t>
      </w:r>
      <w:proofErr w:type="spellStart"/>
      <w:r w:rsidRPr="000B09E0">
        <w:t>kode</w:t>
      </w:r>
      <w:proofErr w:type="spellEnd"/>
      <w:r w:rsidRPr="000B09E0">
        <w:t xml:space="preserve"> Python yang </w:t>
      </w:r>
      <w:proofErr w:type="spellStart"/>
      <w:r w:rsidRPr="000B09E0">
        <w:t>digunakan</w:t>
      </w:r>
      <w:proofErr w:type="spellEnd"/>
      <w:r w:rsidRPr="000B09E0">
        <w:t xml:space="preserve"> untuk </w:t>
      </w:r>
      <w:proofErr w:type="spellStart"/>
      <w:r w:rsidRPr="000B09E0">
        <w:t>mendemonstrasikan</w:t>
      </w:r>
      <w:proofErr w:type="spellEnd"/>
      <w:r w:rsidRPr="000B09E0">
        <w:t xml:space="preserve"> </w:t>
      </w:r>
      <w:proofErr w:type="spellStart"/>
      <w:r w:rsidRPr="000B09E0">
        <w:t>prinsip-prinsip</w:t>
      </w:r>
      <w:proofErr w:type="spellEnd"/>
      <w:r w:rsidRPr="000B09E0">
        <w:t xml:space="preserve"> NVC </w:t>
      </w:r>
      <w:proofErr w:type="spellStart"/>
      <w:r w:rsidRPr="000B09E0">
        <w:t>dalam</w:t>
      </w:r>
      <w:proofErr w:type="spellEnd"/>
      <w:r w:rsidRPr="000B09E0">
        <w:t xml:space="preserve"> </w:t>
      </w:r>
      <w:proofErr w:type="spellStart"/>
      <w:r w:rsidRPr="000B09E0">
        <w:t>makalah</w:t>
      </w:r>
      <w:proofErr w:type="spellEnd"/>
      <w:r w:rsidRPr="000B09E0">
        <w:t xml:space="preserve"> ini. </w:t>
      </w:r>
      <w:proofErr w:type="spellStart"/>
      <w:r w:rsidRPr="000B09E0">
        <w:t>Pseudokode</w:t>
      </w:r>
      <w:proofErr w:type="spellEnd"/>
      <w:r w:rsidRPr="000B09E0">
        <w:t xml:space="preserve"> ini </w:t>
      </w:r>
      <w:proofErr w:type="spellStart"/>
      <w:r w:rsidRPr="000B09E0">
        <w:t>mencerminkan</w:t>
      </w:r>
      <w:proofErr w:type="spellEnd"/>
      <w:r w:rsidRPr="000B09E0">
        <w:t xml:space="preserve"> </w:t>
      </w:r>
      <w:proofErr w:type="spellStart"/>
      <w:r w:rsidRPr="000B09E0">
        <w:t>langkah-langkah</w:t>
      </w:r>
      <w:proofErr w:type="spellEnd"/>
      <w:r w:rsidRPr="000B09E0">
        <w:t xml:space="preserve"> yang </w:t>
      </w:r>
      <w:proofErr w:type="spellStart"/>
      <w:r w:rsidRPr="000B09E0">
        <w:t>diterapkan</w:t>
      </w:r>
      <w:proofErr w:type="spellEnd"/>
      <w:r w:rsidRPr="000B09E0">
        <w:t xml:space="preserve"> </w:t>
      </w:r>
      <w:proofErr w:type="spellStart"/>
      <w:r w:rsidRPr="000B09E0">
        <w:t>dalam</w:t>
      </w:r>
      <w:proofErr w:type="spellEnd"/>
      <w:r w:rsidRPr="000B09E0">
        <w:t xml:space="preserve"> </w:t>
      </w:r>
      <w:proofErr w:type="spellStart"/>
      <w:r w:rsidRPr="000B09E0">
        <w:t>implementasi</w:t>
      </w:r>
      <w:proofErr w:type="spellEnd"/>
      <w:r w:rsidRPr="000B09E0">
        <w:t xml:space="preserve"> </w:t>
      </w:r>
      <w:proofErr w:type="spellStart"/>
      <w:r w:rsidRPr="000B09E0">
        <w:t>praktis</w:t>
      </w:r>
      <w:proofErr w:type="spellEnd"/>
      <w:r w:rsidRPr="000B09E0">
        <w:t xml:space="preserve">, </w:t>
      </w:r>
      <w:proofErr w:type="spellStart"/>
      <w:r w:rsidRPr="000B09E0">
        <w:t>memastikan</w:t>
      </w:r>
      <w:proofErr w:type="spellEnd"/>
      <w:r w:rsidRPr="000B09E0">
        <w:t xml:space="preserve"> </w:t>
      </w:r>
      <w:proofErr w:type="spellStart"/>
      <w:r w:rsidRPr="000B09E0">
        <w:t>keselarasan</w:t>
      </w:r>
      <w:proofErr w:type="spellEnd"/>
      <w:r w:rsidRPr="000B09E0">
        <w:t xml:space="preserve"> </w:t>
      </w:r>
      <w:proofErr w:type="spellStart"/>
      <w:r w:rsidRPr="000B09E0">
        <w:t>penuh</w:t>
      </w:r>
      <w:proofErr w:type="spellEnd"/>
      <w:r w:rsidRPr="000B09E0">
        <w:t xml:space="preserve"> </w:t>
      </w:r>
      <w:proofErr w:type="spellStart"/>
      <w:r w:rsidRPr="000B09E0">
        <w:t>antara</w:t>
      </w:r>
      <w:proofErr w:type="spellEnd"/>
      <w:r w:rsidRPr="000B09E0">
        <w:t xml:space="preserve"> </w:t>
      </w:r>
      <w:proofErr w:type="spellStart"/>
      <w:r w:rsidRPr="000B09E0">
        <w:t>deskripsi</w:t>
      </w:r>
      <w:proofErr w:type="spellEnd"/>
      <w:r w:rsidRPr="000B09E0">
        <w:t xml:space="preserve"> </w:t>
      </w:r>
      <w:proofErr w:type="spellStart"/>
      <w:r w:rsidRPr="000B09E0">
        <w:t>teoretis</w:t>
      </w:r>
      <w:proofErr w:type="spellEnd"/>
      <w:r w:rsidRPr="000B09E0">
        <w:t xml:space="preserve"> </w:t>
      </w:r>
      <w:proofErr w:type="spellStart"/>
      <w:r w:rsidRPr="000B09E0">
        <w:t>dalam</w:t>
      </w:r>
      <w:proofErr w:type="spellEnd"/>
      <w:r w:rsidRPr="000B09E0">
        <w:t xml:space="preserve"> </w:t>
      </w:r>
      <w:proofErr w:type="spellStart"/>
      <w:r w:rsidRPr="000B09E0">
        <w:t>makalah</w:t>
      </w:r>
      <w:proofErr w:type="spellEnd"/>
      <w:r w:rsidRPr="000B09E0">
        <w:t xml:space="preserve">, </w:t>
      </w:r>
      <w:proofErr w:type="spellStart"/>
      <w:r w:rsidRPr="000B09E0">
        <w:t>logika</w:t>
      </w:r>
      <w:proofErr w:type="spellEnd"/>
      <w:r w:rsidRPr="000B09E0">
        <w:t xml:space="preserve"> </w:t>
      </w:r>
      <w:proofErr w:type="spellStart"/>
      <w:r w:rsidRPr="000B09E0">
        <w:t>pemrograman</w:t>
      </w:r>
      <w:proofErr w:type="spellEnd"/>
      <w:r w:rsidRPr="000B09E0">
        <w:t xml:space="preserve"> yang </w:t>
      </w:r>
      <w:proofErr w:type="spellStart"/>
      <w:r w:rsidRPr="000B09E0">
        <w:t>dikembangkan</w:t>
      </w:r>
      <w:proofErr w:type="spellEnd"/>
      <w:r w:rsidRPr="000B09E0">
        <w:t xml:space="preserve">, dan </w:t>
      </w:r>
      <w:proofErr w:type="spellStart"/>
      <w:r w:rsidRPr="000B09E0">
        <w:t>hasil</w:t>
      </w:r>
      <w:proofErr w:type="spellEnd"/>
      <w:r w:rsidRPr="000B09E0">
        <w:t xml:space="preserve"> </w:t>
      </w:r>
      <w:proofErr w:type="spellStart"/>
      <w:r w:rsidRPr="000B09E0">
        <w:t>evaluasi</w:t>
      </w:r>
      <w:proofErr w:type="spellEnd"/>
      <w:r w:rsidRPr="000B09E0">
        <w:t xml:space="preserve"> yang </w:t>
      </w:r>
      <w:proofErr w:type="spellStart"/>
      <w:r w:rsidRPr="000B09E0">
        <w:t>diperoleh</w:t>
      </w:r>
      <w:proofErr w:type="spellEnd"/>
      <w:r w:rsidRPr="000B09E0">
        <w:t xml:space="preserve">. Dengan </w:t>
      </w:r>
      <w:proofErr w:type="spellStart"/>
      <w:r w:rsidRPr="000B09E0">
        <w:t>demikian</w:t>
      </w:r>
      <w:proofErr w:type="spellEnd"/>
      <w:r w:rsidRPr="000B09E0">
        <w:t xml:space="preserve">, </w:t>
      </w:r>
      <w:proofErr w:type="spellStart"/>
      <w:r w:rsidRPr="000B09E0">
        <w:t>pseudokode</w:t>
      </w:r>
      <w:proofErr w:type="spellEnd"/>
      <w:r w:rsidRPr="000B09E0">
        <w:t xml:space="preserve"> ini </w:t>
      </w:r>
      <w:proofErr w:type="spellStart"/>
      <w:r w:rsidRPr="000B09E0">
        <w:t>tidak</w:t>
      </w:r>
      <w:proofErr w:type="spellEnd"/>
      <w:r w:rsidRPr="000B09E0">
        <w:t xml:space="preserve"> </w:t>
      </w:r>
      <w:proofErr w:type="spellStart"/>
      <w:r w:rsidRPr="000B09E0">
        <w:t>hanya</w:t>
      </w:r>
      <w:proofErr w:type="spellEnd"/>
      <w:r w:rsidRPr="000B09E0">
        <w:t xml:space="preserve"> </w:t>
      </w:r>
      <w:proofErr w:type="spellStart"/>
      <w:r w:rsidRPr="000B09E0">
        <w:t>memberikan</w:t>
      </w:r>
      <w:proofErr w:type="spellEnd"/>
      <w:r w:rsidRPr="000B09E0">
        <w:t xml:space="preserve"> </w:t>
      </w:r>
      <w:proofErr w:type="spellStart"/>
      <w:r w:rsidRPr="000B09E0">
        <w:t>gambaran</w:t>
      </w:r>
      <w:proofErr w:type="spellEnd"/>
      <w:r w:rsidRPr="000B09E0">
        <w:t xml:space="preserve"> yang </w:t>
      </w:r>
      <w:proofErr w:type="spellStart"/>
      <w:r w:rsidRPr="000B09E0">
        <w:t>jelas</w:t>
      </w:r>
      <w:proofErr w:type="spellEnd"/>
      <w:r w:rsidRPr="000B09E0">
        <w:t xml:space="preserve"> </w:t>
      </w:r>
      <w:proofErr w:type="spellStart"/>
      <w:r w:rsidRPr="000B09E0">
        <w:t>tentang</w:t>
      </w:r>
      <w:proofErr w:type="spellEnd"/>
      <w:r w:rsidRPr="000B09E0">
        <w:t xml:space="preserve"> proses </w:t>
      </w:r>
      <w:proofErr w:type="spellStart"/>
      <w:r w:rsidRPr="000B09E0">
        <w:t>kompresi</w:t>
      </w:r>
      <w:proofErr w:type="spellEnd"/>
      <w:r w:rsidRPr="000B09E0">
        <w:t xml:space="preserve">, </w:t>
      </w:r>
      <w:proofErr w:type="spellStart"/>
      <w:r w:rsidRPr="000B09E0">
        <w:t>tetapi</w:t>
      </w:r>
      <w:proofErr w:type="spellEnd"/>
      <w:r w:rsidRPr="000B09E0">
        <w:t xml:space="preserve"> juga </w:t>
      </w:r>
      <w:proofErr w:type="spellStart"/>
      <w:r w:rsidRPr="000B09E0">
        <w:t>menjembatani</w:t>
      </w:r>
      <w:proofErr w:type="spellEnd"/>
      <w:r w:rsidRPr="000B09E0">
        <w:t xml:space="preserve"> </w:t>
      </w:r>
      <w:proofErr w:type="spellStart"/>
      <w:r w:rsidRPr="000B09E0">
        <w:t>analisis</w:t>
      </w:r>
      <w:proofErr w:type="spellEnd"/>
      <w:r w:rsidRPr="000B09E0">
        <w:t xml:space="preserve"> </w:t>
      </w:r>
      <w:proofErr w:type="spellStart"/>
      <w:r w:rsidRPr="000B09E0">
        <w:t>teoretis</w:t>
      </w:r>
      <w:proofErr w:type="spellEnd"/>
      <w:r w:rsidRPr="000B09E0">
        <w:t xml:space="preserve"> </w:t>
      </w:r>
      <w:proofErr w:type="spellStart"/>
      <w:r w:rsidRPr="000B09E0">
        <w:t>dengan</w:t>
      </w:r>
      <w:proofErr w:type="spellEnd"/>
      <w:r w:rsidRPr="000B09E0">
        <w:t xml:space="preserve"> </w:t>
      </w:r>
      <w:proofErr w:type="spellStart"/>
      <w:r w:rsidRPr="000B09E0">
        <w:t>realisasi</w:t>
      </w:r>
      <w:proofErr w:type="spellEnd"/>
      <w:r w:rsidRPr="000B09E0">
        <w:t xml:space="preserve"> </w:t>
      </w:r>
      <w:proofErr w:type="spellStart"/>
      <w:r w:rsidRPr="000B09E0">
        <w:t>teknisnya</w:t>
      </w:r>
      <w:proofErr w:type="spellEnd"/>
      <w:r w:rsidRPr="000B09E0">
        <w:t xml:space="preserve"> </w:t>
      </w:r>
      <w:proofErr w:type="spellStart"/>
      <w:r w:rsidRPr="000B09E0">
        <w:t>dalam</w:t>
      </w:r>
      <w:proofErr w:type="spellEnd"/>
      <w:r w:rsidRPr="000B09E0">
        <w:t xml:space="preserve"> </w:t>
      </w:r>
      <w:proofErr w:type="spellStart"/>
      <w:r w:rsidRPr="000B09E0">
        <w:t>konteks</w:t>
      </w:r>
      <w:proofErr w:type="spellEnd"/>
      <w:r w:rsidRPr="000B09E0">
        <w:t xml:space="preserve"> </w:t>
      </w:r>
      <w:proofErr w:type="spellStart"/>
      <w:r w:rsidRPr="000B09E0">
        <w:t>pemrosesan</w:t>
      </w:r>
      <w:proofErr w:type="spellEnd"/>
      <w:r w:rsidRPr="000B09E0">
        <w:t xml:space="preserve"> </w:t>
      </w:r>
      <w:proofErr w:type="spellStart"/>
      <w:r w:rsidRPr="000B09E0">
        <w:t>sinyal</w:t>
      </w:r>
      <w:proofErr w:type="spellEnd"/>
      <w:r w:rsidRPr="000B09E0">
        <w:t xml:space="preserve"> </w:t>
      </w:r>
      <w:proofErr w:type="spellStart"/>
      <w:r w:rsidRPr="000B09E0">
        <w:t>tradisional</w:t>
      </w:r>
      <w:proofErr w:type="spellEnd"/>
      <w:r w:rsidRPr="000B09E0">
        <w:t>.</w:t>
      </w:r>
    </w:p>
    <w:p w14:paraId="0D9405BF" w14:textId="2BDEA67B" w:rsidR="00A81E95" w:rsidRDefault="00A81E95" w:rsidP="00A81E95">
      <w:pPr>
        <w:pStyle w:val="BodyText"/>
        <w:numPr>
          <w:ilvl w:val="0"/>
          <w:numId w:val="12"/>
        </w:numPr>
      </w:pPr>
      <w:r w:rsidRPr="00E73E7F">
        <w:rPr>
          <w:b/>
          <w:bCs/>
        </w:rPr>
        <w:t xml:space="preserve">Fungsi </w:t>
      </w:r>
      <w:proofErr w:type="spellStart"/>
      <w:r w:rsidRPr="00E73E7F">
        <w:rPr>
          <w:b/>
          <w:bCs/>
        </w:rPr>
        <w:t>Kompresi</w:t>
      </w:r>
      <w:proofErr w:type="spellEnd"/>
      <w:r w:rsidRPr="00E73E7F">
        <w:rPr>
          <w:b/>
          <w:bCs/>
        </w:rPr>
        <w:t xml:space="preserve"> DCVC</w:t>
      </w:r>
      <w:r w:rsidRPr="00A81E95">
        <w:t xml:space="preserve">: </w:t>
      </w:r>
      <w:proofErr w:type="spellStart"/>
      <w:r w:rsidR="000A2074" w:rsidRPr="000A2074">
        <w:t>Mengimplementasikan</w:t>
      </w:r>
      <w:proofErr w:type="spellEnd"/>
      <w:r w:rsidR="000A2074" w:rsidRPr="000A2074">
        <w:t xml:space="preserve"> frame differencing dan DCT untuk </w:t>
      </w:r>
      <w:proofErr w:type="spellStart"/>
      <w:r w:rsidR="000A2074" w:rsidRPr="000A2074">
        <w:t>efisiensi</w:t>
      </w:r>
      <w:proofErr w:type="spellEnd"/>
      <w:r w:rsidR="000A2074" w:rsidRPr="000A2074">
        <w:t xml:space="preserve"> DCVC (Bagian 5.2.1):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4464"/>
      </w:tblGrid>
      <w:tr w:rsidR="00AF17BC" w14:paraId="3A07EA5E" w14:textId="77777777" w:rsidTr="00D51BF4">
        <w:tc>
          <w:tcPr>
            <w:tcW w:w="5031" w:type="dxa"/>
            <w:gridSpan w:val="2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8F56A9D" w14:textId="5A8739DB" w:rsidR="00AF17BC" w:rsidRPr="00A403F0" w:rsidRDefault="00F06A9A" w:rsidP="00A403F0">
            <w:pPr>
              <w:pStyle w:val="BodyText"/>
              <w:ind w:firstLine="0"/>
              <w:jc w:val="left"/>
              <w:rPr>
                <w:b/>
                <w:bCs/>
                <w:smallCaps/>
              </w:rPr>
            </w:pPr>
            <w:r w:rsidRPr="00A403F0">
              <w:rPr>
                <w:b/>
                <w:bCs/>
                <w:smallCaps/>
              </w:rPr>
              <w:t>DCVC Frame Compression</w:t>
            </w:r>
          </w:p>
        </w:tc>
      </w:tr>
      <w:tr w:rsidR="00A403F0" w14:paraId="14CBBBF8" w14:textId="77777777" w:rsidTr="001F4EF0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21C10866" w14:textId="24156329" w:rsidR="00A403F0" w:rsidRPr="001F4EF0" w:rsidRDefault="00A403F0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1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4FE4BA4B" w14:textId="180B687E" w:rsidR="00A403F0" w:rsidRPr="001F4EF0" w:rsidRDefault="00046DD1" w:rsidP="00A403F0">
            <w:pPr>
              <w:pStyle w:val="BodyText"/>
              <w:ind w:firstLine="0"/>
              <w:jc w:val="left"/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</w:pPr>
            <w:r w:rsidRPr="001F4EF0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Function</w:t>
            </w:r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compress_frame_dcvc</w:t>
            </w:r>
            <w:proofErr w:type="spellEnd"/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(frame, </w:t>
            </w:r>
            <w:proofErr w:type="spellStart"/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quant_step</w:t>
            </w:r>
            <w:proofErr w:type="spellEnd"/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, </w:t>
            </w:r>
            <w:proofErr w:type="spellStart"/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prev_frame</w:t>
            </w:r>
            <w:proofErr w:type="spellEnd"/>
            <w:r w:rsidR="00026C3C"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):</w:t>
            </w:r>
          </w:p>
        </w:tc>
      </w:tr>
      <w:tr w:rsidR="00A403F0" w14:paraId="37E7F2A6" w14:textId="77777777" w:rsidTr="001F4EF0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64B6151F" w14:textId="58549874" w:rsidR="00A403F0" w:rsidRPr="001F4EF0" w:rsidRDefault="00A403F0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2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3855353B" w14:textId="2EA4DFE2" w:rsidR="00A403F0" w:rsidRPr="001F4EF0" w:rsidRDefault="00E10655" w:rsidP="005F322C">
            <w:pPr>
              <w:pStyle w:val="BodyText"/>
              <w:rPr>
                <w:rStyle w:val="Emphasis"/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If</w:t>
            </w:r>
            <w:r w:rsidR="005F322C" w:rsidRPr="005F322C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="005F322C" w:rsidRPr="005F322C">
              <w:rPr>
                <w:rFonts w:ascii="Cambria" w:hAnsi="Cambria"/>
                <w:sz w:val="18"/>
                <w:szCs w:val="18"/>
              </w:rPr>
              <w:t>prev_frame</w:t>
            </w:r>
            <w:proofErr w:type="spellEnd"/>
            <w:r w:rsidR="005F322C" w:rsidRPr="005F322C">
              <w:rPr>
                <w:rFonts w:ascii="Cambria" w:hAnsi="Cambria"/>
                <w:sz w:val="18"/>
                <w:szCs w:val="18"/>
              </w:rPr>
              <w:t xml:space="preserve"> </w:t>
            </w:r>
            <w:r w:rsidR="001D2F39" w:rsidRPr="001F4EF0">
              <w:rPr>
                <w:rFonts w:ascii="Cambria" w:hAnsi="Cambria"/>
                <w:sz w:val="18"/>
                <w:szCs w:val="18"/>
              </w:rPr>
              <w:t>exist</w:t>
            </w:r>
            <w:r w:rsidR="005F322C" w:rsidRPr="005F322C">
              <w:rPr>
                <w:rFonts w:ascii="Cambria" w:hAnsi="Cambria"/>
                <w:sz w:val="18"/>
                <w:szCs w:val="18"/>
              </w:rPr>
              <w:t>:</w:t>
            </w:r>
          </w:p>
        </w:tc>
      </w:tr>
      <w:tr w:rsidR="00675A0C" w14:paraId="75FB10CB" w14:textId="77777777" w:rsidTr="001F4EF0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434A6C91" w14:textId="5EF67FC2" w:rsidR="00675A0C" w:rsidRPr="001F4EF0" w:rsidRDefault="00675A0C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3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1933DEE7" w14:textId="462C32FB" w:rsidR="00675A0C" w:rsidRPr="001F4EF0" w:rsidRDefault="00E10655" w:rsidP="00675A0C">
            <w:pPr>
              <w:pStyle w:val="BodyText"/>
              <w:ind w:firstLine="0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ab/>
            </w:r>
            <w:proofErr w:type="spellStart"/>
            <w:r w:rsidR="00675A0C" w:rsidRPr="00675A0C">
              <w:rPr>
                <w:rFonts w:ascii="Cambria" w:hAnsi="Cambria"/>
                <w:sz w:val="18"/>
                <w:szCs w:val="18"/>
              </w:rPr>
              <w:t>diff_frame</w:t>
            </w:r>
            <w:proofErr w:type="spellEnd"/>
            <w:r w:rsidR="00675A0C" w:rsidRPr="00675A0C">
              <w:rPr>
                <w:rFonts w:ascii="Cambria" w:hAnsi="Cambria"/>
                <w:sz w:val="18"/>
                <w:szCs w:val="18"/>
              </w:rPr>
              <w:t xml:space="preserve"> ← frame - </w:t>
            </w:r>
            <w:proofErr w:type="spellStart"/>
            <w:r w:rsidR="00675A0C" w:rsidRPr="00675A0C">
              <w:rPr>
                <w:rFonts w:ascii="Cambria" w:hAnsi="Cambria"/>
                <w:sz w:val="18"/>
                <w:szCs w:val="18"/>
              </w:rPr>
              <w:t>prev_frame</w:t>
            </w:r>
            <w:proofErr w:type="spellEnd"/>
          </w:p>
        </w:tc>
      </w:tr>
      <w:tr w:rsidR="00E10655" w14:paraId="523AB087" w14:textId="77777777" w:rsidTr="001F4EF0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237DD288" w14:textId="11580B74" w:rsidR="00E10655" w:rsidRPr="001F4EF0" w:rsidRDefault="001D2F39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4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2D027476" w14:textId="1F1A32A5" w:rsidR="003A3AB1" w:rsidRPr="001F4EF0" w:rsidRDefault="003A3AB1" w:rsidP="003A3AB1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Else</w:t>
            </w:r>
            <w:r w:rsidRPr="003A3AB1">
              <w:rPr>
                <w:rFonts w:ascii="Cambria" w:hAnsi="Cambria"/>
                <w:sz w:val="18"/>
                <w:szCs w:val="18"/>
              </w:rPr>
              <w:t>:</w:t>
            </w:r>
          </w:p>
        </w:tc>
      </w:tr>
      <w:tr w:rsidR="003A3AB1" w14:paraId="4B23603F" w14:textId="77777777" w:rsidTr="001F4EF0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0F098BF1" w14:textId="79BC180F" w:rsidR="003A3AB1" w:rsidRPr="001F4EF0" w:rsidRDefault="001D2F39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5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7C4A581E" w14:textId="1562467C" w:rsidR="003A3AB1" w:rsidRPr="001F4EF0" w:rsidRDefault="003A3AB1" w:rsidP="003A3AB1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ab/>
            </w:r>
            <w:proofErr w:type="spellStart"/>
            <w:r w:rsidRPr="001F4EF0">
              <w:rPr>
                <w:rFonts w:ascii="Cambria" w:hAnsi="Cambria"/>
                <w:sz w:val="18"/>
                <w:szCs w:val="18"/>
              </w:rPr>
              <w:t>diff_frame</w:t>
            </w:r>
            <w:proofErr w:type="spellEnd"/>
            <w:r w:rsidRPr="001F4EF0">
              <w:rPr>
                <w:rFonts w:ascii="Cambria" w:hAnsi="Cambria"/>
                <w:sz w:val="18"/>
                <w:szCs w:val="18"/>
              </w:rPr>
              <w:t xml:space="preserve"> ← frame</w:t>
            </w:r>
          </w:p>
        </w:tc>
      </w:tr>
      <w:tr w:rsidR="003A3AB1" w14:paraId="4E4F4439" w14:textId="77777777" w:rsidTr="001F4EF0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7911123D" w14:textId="3FF3FD1F" w:rsidR="003A3AB1" w:rsidRPr="001F4EF0" w:rsidRDefault="001D2F39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6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1EF59484" w14:textId="79EAF5FD" w:rsidR="00252602" w:rsidRPr="001F4EF0" w:rsidRDefault="007B6120" w:rsidP="00252602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proofErr w:type="spellStart"/>
            <w:r w:rsidRPr="007B6120">
              <w:rPr>
                <w:rFonts w:ascii="Cambria" w:hAnsi="Cambria"/>
                <w:sz w:val="18"/>
                <w:szCs w:val="18"/>
              </w:rPr>
              <w:t>dct_frame</w:t>
            </w:r>
            <w:proofErr w:type="spellEnd"/>
            <w:r w:rsidRPr="007B6120">
              <w:rPr>
                <w:rFonts w:ascii="Cambria" w:hAnsi="Cambria"/>
                <w:sz w:val="18"/>
                <w:szCs w:val="18"/>
              </w:rPr>
              <w:t xml:space="preserve"> ← </w:t>
            </w:r>
            <w:r w:rsidRPr="007B6120">
              <w:rPr>
                <w:rFonts w:ascii="Cambria" w:hAnsi="Cambria"/>
                <w:b/>
                <w:bCs/>
                <w:sz w:val="18"/>
                <w:szCs w:val="18"/>
              </w:rPr>
              <w:t>DCT</w:t>
            </w:r>
            <w:r w:rsidRPr="007B6120">
              <w:rPr>
                <w:rFonts w:ascii="Cambria" w:hAnsi="Cambria"/>
                <w:sz w:val="18"/>
                <w:szCs w:val="18"/>
              </w:rPr>
              <w:t>(</w:t>
            </w:r>
            <w:proofErr w:type="spellStart"/>
            <w:r w:rsidRPr="007B6120">
              <w:rPr>
                <w:rFonts w:ascii="Cambria" w:hAnsi="Cambria"/>
                <w:sz w:val="18"/>
                <w:szCs w:val="18"/>
              </w:rPr>
              <w:t>diff_frame</w:t>
            </w:r>
            <w:proofErr w:type="spellEnd"/>
            <w:r w:rsidRPr="007B6120">
              <w:rPr>
                <w:rFonts w:ascii="Cambria" w:hAnsi="Cambria"/>
                <w:sz w:val="18"/>
                <w:szCs w:val="18"/>
              </w:rPr>
              <w:t>)</w:t>
            </w:r>
          </w:p>
        </w:tc>
      </w:tr>
      <w:tr w:rsidR="001D2F39" w14:paraId="5470BADB" w14:textId="77777777" w:rsidTr="001F4EF0">
        <w:tc>
          <w:tcPr>
            <w:tcW w:w="567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246AA7B5" w14:textId="0E4269E7" w:rsidR="001D2F39" w:rsidRPr="001F4EF0" w:rsidRDefault="001D2F39" w:rsidP="00A403F0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7</w:t>
            </w:r>
          </w:p>
        </w:tc>
        <w:tc>
          <w:tcPr>
            <w:tcW w:w="4464" w:type="dxa"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2AB09C81" w14:textId="184B06FE" w:rsidR="001D2F39" w:rsidRPr="001F4EF0" w:rsidRDefault="001D2F39" w:rsidP="001D2F39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 w:rsidRPr="001D2F39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Pr="001D2F39">
              <w:rPr>
                <w:rFonts w:ascii="Cambria" w:hAnsi="Cambria"/>
                <w:sz w:val="18"/>
                <w:szCs w:val="18"/>
              </w:rPr>
              <w:t>quant_frame</w:t>
            </w:r>
            <w:proofErr w:type="spellEnd"/>
            <w:r w:rsidRPr="001D2F39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1D2F39">
              <w:rPr>
                <w:rFonts w:ascii="Cambria" w:hAnsi="Cambria"/>
                <w:sz w:val="18"/>
                <w:szCs w:val="18"/>
              </w:rPr>
              <w:t>ukuran_frame</w:t>
            </w:r>
            <w:proofErr w:type="spellEnd"/>
            <w:r w:rsidRPr="001D2F39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1D2F39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</w:p>
        </w:tc>
      </w:tr>
    </w:tbl>
    <w:p w14:paraId="53781A4D" w14:textId="48053904" w:rsidR="00A81E95" w:rsidRDefault="000A2074" w:rsidP="00A81E95">
      <w:pPr>
        <w:pStyle w:val="BodyText"/>
        <w:ind w:left="720" w:firstLine="0"/>
      </w:pPr>
      <w:r w:rsidRPr="000A2074">
        <w:t xml:space="preserve">Fungsi ini </w:t>
      </w:r>
      <w:proofErr w:type="spellStart"/>
      <w:r w:rsidRPr="000A2074">
        <w:t>menangkap</w:t>
      </w:r>
      <w:proofErr w:type="spellEnd"/>
      <w:r w:rsidRPr="000A2074">
        <w:t xml:space="preserve"> </w:t>
      </w:r>
      <w:proofErr w:type="spellStart"/>
      <w:r w:rsidRPr="000A2074">
        <w:t>redundansi</w:t>
      </w:r>
      <w:proofErr w:type="spellEnd"/>
      <w:r w:rsidRPr="000A2074">
        <w:t xml:space="preserve"> temporal melalui </w:t>
      </w:r>
      <w:proofErr w:type="spellStart"/>
      <w:r w:rsidRPr="000A2074">
        <w:t>selisih</w:t>
      </w:r>
      <w:proofErr w:type="spellEnd"/>
      <w:r w:rsidRPr="000A2074">
        <w:t xml:space="preserve"> frame (Bagian 2.1) dan </w:t>
      </w:r>
      <w:proofErr w:type="spellStart"/>
      <w:r w:rsidRPr="000A2074">
        <w:t>mengkompresi</w:t>
      </w:r>
      <w:proofErr w:type="spellEnd"/>
      <w:r w:rsidRPr="000A2074">
        <w:t xml:space="preserve"> </w:t>
      </w:r>
      <w:proofErr w:type="spellStart"/>
      <w:r w:rsidRPr="000A2074">
        <w:t>secara</w:t>
      </w:r>
      <w:proofErr w:type="spellEnd"/>
      <w:r w:rsidRPr="000A2074">
        <w:t xml:space="preserve"> </w:t>
      </w:r>
      <w:proofErr w:type="spellStart"/>
      <w:r w:rsidRPr="000A2074">
        <w:t>spasial</w:t>
      </w:r>
      <w:proofErr w:type="spellEnd"/>
      <w:r w:rsidRPr="000A2074">
        <w:t xml:space="preserve"> </w:t>
      </w:r>
      <w:proofErr w:type="spellStart"/>
      <w:r w:rsidRPr="000A2074">
        <w:t>dengan</w:t>
      </w:r>
      <w:proofErr w:type="spellEnd"/>
      <w:r w:rsidRPr="000A2074">
        <w:t xml:space="preserve"> DCT, </w:t>
      </w:r>
      <w:proofErr w:type="spellStart"/>
      <w:r w:rsidRPr="000A2074">
        <w:t>diikuti</w:t>
      </w:r>
      <w:proofErr w:type="spellEnd"/>
      <w:r w:rsidRPr="000A2074">
        <w:t xml:space="preserve"> </w:t>
      </w:r>
      <w:proofErr w:type="spellStart"/>
      <w:r w:rsidRPr="000A2074">
        <w:t>kuantisasi</w:t>
      </w:r>
      <w:proofErr w:type="spellEnd"/>
      <w:r w:rsidRPr="000A2074">
        <w:t xml:space="preserve">, </w:t>
      </w:r>
      <w:proofErr w:type="spellStart"/>
      <w:r w:rsidRPr="000A2074">
        <w:t>mendukung</w:t>
      </w:r>
      <w:proofErr w:type="spellEnd"/>
      <w:r w:rsidRPr="000A2074">
        <w:t xml:space="preserve"> </w:t>
      </w:r>
      <w:proofErr w:type="spellStart"/>
      <w:r w:rsidRPr="000A2074">
        <w:t>penghematan</w:t>
      </w:r>
      <w:proofErr w:type="spellEnd"/>
      <w:r w:rsidRPr="000A2074">
        <w:t xml:space="preserve"> bitrate DCVC (~20%, Bagian 4.1).</w:t>
      </w:r>
    </w:p>
    <w:p w14:paraId="3B1002B2" w14:textId="77777777" w:rsidR="00721C44" w:rsidRDefault="00721C44" w:rsidP="00A81E95">
      <w:pPr>
        <w:pStyle w:val="BodyText"/>
        <w:ind w:left="720" w:firstLine="0"/>
      </w:pPr>
    </w:p>
    <w:p w14:paraId="1BC46DFB" w14:textId="6CC46660" w:rsidR="0018067C" w:rsidRDefault="004B09B7" w:rsidP="004B09B7">
      <w:pPr>
        <w:pStyle w:val="BodyText"/>
        <w:numPr>
          <w:ilvl w:val="0"/>
          <w:numId w:val="12"/>
        </w:numPr>
      </w:pPr>
      <w:proofErr w:type="spellStart"/>
      <w:r w:rsidRPr="004B09B7">
        <w:rPr>
          <w:b/>
          <w:bCs/>
        </w:rPr>
        <w:t>Kompresi</w:t>
      </w:r>
      <w:proofErr w:type="spellEnd"/>
      <w:r w:rsidRPr="004B09B7">
        <w:rPr>
          <w:b/>
          <w:bCs/>
        </w:rPr>
        <w:t xml:space="preserve"> Hybrid Entropy</w:t>
      </w:r>
      <w:r w:rsidRPr="004B09B7">
        <w:t xml:space="preserve">: </w:t>
      </w:r>
      <w:proofErr w:type="spellStart"/>
      <w:r w:rsidRPr="004B09B7">
        <w:t>Menambahkan</w:t>
      </w:r>
      <w:proofErr w:type="spellEnd"/>
      <w:r w:rsidRPr="004B09B7">
        <w:t xml:space="preserve"> </w:t>
      </w:r>
      <w:proofErr w:type="spellStart"/>
      <w:r w:rsidRPr="004B09B7">
        <w:t>pengkodean</w:t>
      </w:r>
      <w:proofErr w:type="spellEnd"/>
      <w:r w:rsidRPr="004B09B7">
        <w:t xml:space="preserve"> Huffman untuk </w:t>
      </w:r>
      <w:proofErr w:type="spellStart"/>
      <w:r w:rsidRPr="004B09B7">
        <w:t>redundansi</w:t>
      </w:r>
      <w:proofErr w:type="spellEnd"/>
      <w:r w:rsidRPr="004B09B7">
        <w:t xml:space="preserve"> (Bagian 5.2.2):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4464"/>
      </w:tblGrid>
      <w:tr w:rsidR="00A46C7B" w14:paraId="3E2B6805" w14:textId="77777777" w:rsidTr="00D51BF4">
        <w:tc>
          <w:tcPr>
            <w:tcW w:w="5031" w:type="dxa"/>
            <w:gridSpan w:val="2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476D738" w14:textId="5AD56279" w:rsidR="00F1750E" w:rsidRPr="00A403F0" w:rsidRDefault="00F1750E" w:rsidP="00D01F62">
            <w:pPr>
              <w:pStyle w:val="BodyText"/>
              <w:ind w:firstLine="0"/>
              <w:jc w:val="left"/>
              <w:rPr>
                <w:b/>
                <w:bCs/>
                <w:smallCaps/>
              </w:rPr>
            </w:pPr>
            <w:r>
              <w:rPr>
                <w:b/>
                <w:bCs/>
                <w:smallCaps/>
              </w:rPr>
              <w:t>Hybrid Entropy Compression</w:t>
            </w:r>
          </w:p>
        </w:tc>
      </w:tr>
      <w:tr w:rsidR="00F1750E" w14:paraId="2D75B9AB" w14:textId="77777777" w:rsidTr="001F4EF0">
        <w:tc>
          <w:tcPr>
            <w:tcW w:w="567" w:type="dxa"/>
            <w:tcBorders>
              <w:left w:val="nil"/>
            </w:tcBorders>
            <w:vAlign w:val="center"/>
          </w:tcPr>
          <w:p w14:paraId="22425824" w14:textId="77777777" w:rsidR="00F1750E" w:rsidRPr="00723A87" w:rsidRDefault="00F1750E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1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663C2C20" w14:textId="797C7891" w:rsidR="00F1750E" w:rsidRPr="00723A87" w:rsidRDefault="00F1750E" w:rsidP="00D01F62">
            <w:pPr>
              <w:pStyle w:val="BodyText"/>
              <w:ind w:firstLine="0"/>
              <w:jc w:val="left"/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</w:pPr>
            <w:r w:rsidRPr="00723A87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F</w:t>
            </w:r>
            <w:r w:rsidR="00991149" w:rsidRPr="00723A87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unction</w:t>
            </w:r>
            <w:r w:rsidR="00046DD1" w:rsidRPr="00723A87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="00991149"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compress_frame_entropy</w:t>
            </w:r>
            <w:proofErr w:type="spellEnd"/>
            <w:r w:rsidR="00991149"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(frame, </w:t>
            </w:r>
            <w:proofErr w:type="spellStart"/>
            <w:r w:rsidR="00991149"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quant_step</w:t>
            </w:r>
            <w:proofErr w:type="spellEnd"/>
            <w:r w:rsidR="00991149"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, </w:t>
            </w:r>
            <w:proofErr w:type="spellStart"/>
            <w:r w:rsidR="00991149"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prev_frame</w:t>
            </w:r>
            <w:proofErr w:type="spellEnd"/>
            <w:r w:rsidR="00991149"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):</w:t>
            </w:r>
          </w:p>
        </w:tc>
      </w:tr>
      <w:tr w:rsidR="00F1750E" w14:paraId="71FC8C6A" w14:textId="77777777" w:rsidTr="001F4EF0">
        <w:tc>
          <w:tcPr>
            <w:tcW w:w="567" w:type="dxa"/>
            <w:tcBorders>
              <w:left w:val="nil"/>
            </w:tcBorders>
            <w:vAlign w:val="center"/>
          </w:tcPr>
          <w:p w14:paraId="18609A22" w14:textId="77777777" w:rsidR="00F1750E" w:rsidRPr="00723A87" w:rsidRDefault="00F1750E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2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4D05C8FE" w14:textId="7F2C9F2C" w:rsidR="00F1750E" w:rsidRPr="00723A87" w:rsidRDefault="007A6DDE" w:rsidP="00620DC2">
            <w:pPr>
              <w:pStyle w:val="BodyText"/>
              <w:ind w:left="602" w:hanging="283"/>
              <w:jc w:val="left"/>
              <w:rPr>
                <w:rStyle w:val="Emphasis"/>
                <w:rFonts w:ascii="Cambria" w:hAnsi="Cambria"/>
                <w:sz w:val="18"/>
                <w:szCs w:val="18"/>
              </w:rPr>
            </w:pP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quant_frame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ukuran_frame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 ←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compress_frame_dcvc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(frame,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prev_frame</w:t>
            </w:r>
            <w:proofErr w:type="spellEnd"/>
            <w:r w:rsidR="001F0FC7" w:rsidRPr="00723A87">
              <w:rPr>
                <w:rFonts w:ascii="Cambria" w:hAnsi="Cambria"/>
                <w:sz w:val="18"/>
                <w:szCs w:val="18"/>
              </w:rPr>
              <w:t>)</w:t>
            </w:r>
          </w:p>
        </w:tc>
      </w:tr>
      <w:tr w:rsidR="00F1750E" w14:paraId="2B96FE42" w14:textId="77777777" w:rsidTr="001F4EF0">
        <w:tc>
          <w:tcPr>
            <w:tcW w:w="567" w:type="dxa"/>
            <w:tcBorders>
              <w:left w:val="nil"/>
            </w:tcBorders>
            <w:vAlign w:val="center"/>
          </w:tcPr>
          <w:p w14:paraId="3D3E329D" w14:textId="11BF397B" w:rsidR="00F1750E" w:rsidRPr="00723A87" w:rsidRDefault="001F4EF0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3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16288585" w14:textId="2C16E016" w:rsidR="00F1750E" w:rsidRPr="00723A87" w:rsidRDefault="007A6DDE" w:rsidP="00620DC2">
            <w:pPr>
              <w:pStyle w:val="BodyText"/>
              <w:ind w:left="319" w:firstLine="0"/>
              <w:rPr>
                <w:rFonts w:ascii="Cambria" w:hAnsi="Cambria"/>
                <w:sz w:val="18"/>
                <w:szCs w:val="18"/>
              </w:rPr>
            </w:pP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flat_quant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 ← </w:t>
            </w:r>
            <w:r w:rsidR="00DF3765" w:rsidRPr="00DF3765">
              <w:rPr>
                <w:rFonts w:ascii="Cambria" w:hAnsi="Cambria"/>
                <w:b/>
                <w:bCs/>
                <w:sz w:val="18"/>
                <w:szCs w:val="18"/>
              </w:rPr>
              <w:t>flatten</w:t>
            </w:r>
            <w:r w:rsidRPr="00723A87">
              <w:rPr>
                <w:rFonts w:ascii="Cambria" w:hAnsi="Cambria"/>
                <w:sz w:val="18"/>
                <w:szCs w:val="18"/>
              </w:rPr>
              <w:t>(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quant_frame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>)</w:t>
            </w:r>
          </w:p>
        </w:tc>
      </w:tr>
      <w:tr w:rsidR="00F1750E" w14:paraId="09B385B5" w14:textId="77777777" w:rsidTr="001F4EF0">
        <w:tc>
          <w:tcPr>
            <w:tcW w:w="567" w:type="dxa"/>
            <w:tcBorders>
              <w:left w:val="nil"/>
            </w:tcBorders>
            <w:vAlign w:val="center"/>
          </w:tcPr>
          <w:p w14:paraId="2F40EAE3" w14:textId="39EBB771" w:rsidR="00F1750E" w:rsidRPr="00723A87" w:rsidRDefault="001F4EF0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4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687FCB9F" w14:textId="6670212C" w:rsidR="00F1750E" w:rsidRPr="00723A87" w:rsidRDefault="00620DC2" w:rsidP="00620DC2">
            <w:pPr>
              <w:pStyle w:val="BodyText"/>
              <w:ind w:left="319" w:firstLine="0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 xml:space="preserve">encoded, codebook ← </w:t>
            </w:r>
            <w:proofErr w:type="spellStart"/>
            <w:r w:rsidRPr="00DF3765">
              <w:rPr>
                <w:rFonts w:ascii="Cambria" w:hAnsi="Cambria"/>
                <w:b/>
                <w:bCs/>
                <w:sz w:val="18"/>
                <w:szCs w:val="18"/>
              </w:rPr>
              <w:t>huffman_encode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>(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flat_quant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>)</w:t>
            </w:r>
          </w:p>
        </w:tc>
      </w:tr>
      <w:tr w:rsidR="008A511A" w14:paraId="3F519E89" w14:textId="77777777" w:rsidTr="001F4EF0">
        <w:tc>
          <w:tcPr>
            <w:tcW w:w="567" w:type="dxa"/>
            <w:tcBorders>
              <w:left w:val="nil"/>
              <w:bottom w:val="nil"/>
            </w:tcBorders>
            <w:vAlign w:val="center"/>
          </w:tcPr>
          <w:p w14:paraId="471D164B" w14:textId="4ED00D23" w:rsidR="00F1750E" w:rsidRPr="00723A87" w:rsidRDefault="001F4EF0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5</w:t>
            </w:r>
          </w:p>
        </w:tc>
        <w:tc>
          <w:tcPr>
            <w:tcW w:w="4464" w:type="dxa"/>
            <w:tcBorders>
              <w:bottom w:val="nil"/>
              <w:right w:val="nil"/>
            </w:tcBorders>
            <w:vAlign w:val="center"/>
          </w:tcPr>
          <w:p w14:paraId="41ED1529" w14:textId="13F20BA2" w:rsidR="00F1750E" w:rsidRPr="00723A87" w:rsidRDefault="00620DC2" w:rsidP="00620DC2">
            <w:pPr>
              <w:pStyle w:val="BodyText"/>
              <w:ind w:left="602" w:hanging="283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 w:rsidRPr="00723A87">
              <w:rPr>
                <w:rFonts w:ascii="Cambria" w:hAnsi="Cambria"/>
                <w:sz w:val="18"/>
                <w:szCs w:val="18"/>
              </w:rPr>
              <w:t xml:space="preserve"> encoded,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ukuran_frame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>, codebook</w:t>
            </w:r>
          </w:p>
        </w:tc>
      </w:tr>
    </w:tbl>
    <w:p w14:paraId="322AA376" w14:textId="4B87C97C" w:rsidR="004B09B7" w:rsidRDefault="00B4149E" w:rsidP="004B09B7">
      <w:pPr>
        <w:pStyle w:val="BodyText"/>
        <w:ind w:left="720" w:firstLine="0"/>
      </w:pPr>
      <w:r w:rsidRPr="00B4149E">
        <w:t xml:space="preserve">Huffman coding </w:t>
      </w:r>
      <w:proofErr w:type="spellStart"/>
      <w:r w:rsidRPr="00B4149E">
        <w:t>mengoptimalkan</w:t>
      </w:r>
      <w:proofErr w:type="spellEnd"/>
      <w:r w:rsidRPr="00B4149E">
        <w:t xml:space="preserve"> </w:t>
      </w:r>
      <w:proofErr w:type="spellStart"/>
      <w:r w:rsidRPr="00B4149E">
        <w:t>distribusi</w:t>
      </w:r>
      <w:proofErr w:type="spellEnd"/>
      <w:r w:rsidRPr="00B4149E">
        <w:t xml:space="preserve"> </w:t>
      </w:r>
      <w:proofErr w:type="spellStart"/>
      <w:r w:rsidRPr="00B4149E">
        <w:t>simbol</w:t>
      </w:r>
      <w:proofErr w:type="spellEnd"/>
      <w:r w:rsidRPr="00B4149E">
        <w:t xml:space="preserve"> </w:t>
      </w:r>
      <w:proofErr w:type="spellStart"/>
      <w:r w:rsidRPr="00B4149E">
        <w:t>setelah</w:t>
      </w:r>
      <w:proofErr w:type="spellEnd"/>
      <w:r w:rsidRPr="00B4149E">
        <w:t xml:space="preserve"> DCT/</w:t>
      </w:r>
      <w:proofErr w:type="spellStart"/>
      <w:r w:rsidRPr="00B4149E">
        <w:t>kuantisasi</w:t>
      </w:r>
      <w:proofErr w:type="spellEnd"/>
      <w:r w:rsidRPr="00B4149E">
        <w:t xml:space="preserve">, </w:t>
      </w:r>
      <w:proofErr w:type="spellStart"/>
      <w:r w:rsidRPr="00B4149E">
        <w:t>mencerminkan</w:t>
      </w:r>
      <w:proofErr w:type="spellEnd"/>
      <w:r w:rsidRPr="00B4149E">
        <w:t xml:space="preserve"> </w:t>
      </w:r>
      <w:proofErr w:type="spellStart"/>
      <w:r w:rsidRPr="00B4149E">
        <w:t>efisiensi</w:t>
      </w:r>
      <w:proofErr w:type="spellEnd"/>
      <w:r w:rsidRPr="00B4149E">
        <w:t xml:space="preserve"> </w:t>
      </w:r>
      <w:proofErr w:type="spellStart"/>
      <w:r w:rsidRPr="00B4149E">
        <w:t>entropi</w:t>
      </w:r>
      <w:proofErr w:type="spellEnd"/>
      <w:r w:rsidRPr="00B4149E">
        <w:t xml:space="preserve"> </w:t>
      </w:r>
      <w:proofErr w:type="spellStart"/>
      <w:r w:rsidRPr="00B4149E">
        <w:t>hibrida</w:t>
      </w:r>
      <w:proofErr w:type="spellEnd"/>
      <w:r w:rsidRPr="00B4149E">
        <w:t xml:space="preserve"> </w:t>
      </w:r>
      <w:proofErr w:type="spellStart"/>
      <w:r w:rsidRPr="00B4149E">
        <w:t>dalam</w:t>
      </w:r>
      <w:proofErr w:type="spellEnd"/>
      <w:r w:rsidRPr="00B4149E">
        <w:t xml:space="preserve"> </w:t>
      </w:r>
      <w:proofErr w:type="spellStart"/>
      <w:r w:rsidRPr="00B4149E">
        <w:t>mengurangi</w:t>
      </w:r>
      <w:proofErr w:type="spellEnd"/>
      <w:r w:rsidRPr="00B4149E">
        <w:t xml:space="preserve"> </w:t>
      </w:r>
      <w:proofErr w:type="spellStart"/>
      <w:r w:rsidRPr="00B4149E">
        <w:t>ukuran</w:t>
      </w:r>
      <w:proofErr w:type="spellEnd"/>
      <w:r w:rsidRPr="00B4149E">
        <w:t xml:space="preserve"> data (Bagian 2.2).</w:t>
      </w:r>
    </w:p>
    <w:p w14:paraId="040F9630" w14:textId="77777777" w:rsidR="00721C44" w:rsidRDefault="00721C44" w:rsidP="004B09B7">
      <w:pPr>
        <w:pStyle w:val="BodyText"/>
        <w:ind w:left="720" w:firstLine="0"/>
      </w:pPr>
    </w:p>
    <w:p w14:paraId="4D3692EE" w14:textId="14CA61F5" w:rsidR="00A81E95" w:rsidRDefault="00A81E95" w:rsidP="00A81E95">
      <w:pPr>
        <w:pStyle w:val="BodyText"/>
        <w:numPr>
          <w:ilvl w:val="0"/>
          <w:numId w:val="12"/>
        </w:numPr>
      </w:pPr>
      <w:proofErr w:type="spellStart"/>
      <w:r w:rsidRPr="00E73E7F">
        <w:rPr>
          <w:b/>
          <w:bCs/>
        </w:rPr>
        <w:t>Pengaturan</w:t>
      </w:r>
      <w:proofErr w:type="spellEnd"/>
      <w:r w:rsidRPr="00E73E7F">
        <w:rPr>
          <w:b/>
          <w:bCs/>
        </w:rPr>
        <w:t xml:space="preserve"> </w:t>
      </w:r>
      <w:proofErr w:type="spellStart"/>
      <w:r w:rsidRPr="00E73E7F">
        <w:rPr>
          <w:b/>
          <w:bCs/>
        </w:rPr>
        <w:t>SlimVC</w:t>
      </w:r>
      <w:proofErr w:type="spellEnd"/>
      <w:r w:rsidRPr="00A81E95">
        <w:t xml:space="preserve">: Untuk </w:t>
      </w:r>
      <w:proofErr w:type="spellStart"/>
      <w:r w:rsidRPr="00A81E95">
        <w:t>fleksibilitas</w:t>
      </w:r>
      <w:proofErr w:type="spellEnd"/>
      <w:r w:rsidRPr="00A81E95">
        <w:t xml:space="preserve"> </w:t>
      </w:r>
      <w:proofErr w:type="spellStart"/>
      <w:r w:rsidRPr="00A81E95">
        <w:t>SlimVC</w:t>
      </w:r>
      <w:proofErr w:type="spellEnd"/>
      <w:r w:rsidRPr="00A81E95">
        <w:t xml:space="preserve"> (Bagian 5.2.3), </w:t>
      </w:r>
      <w:proofErr w:type="spellStart"/>
      <w:r w:rsidRPr="00A81E95">
        <w:t>tingkat</w:t>
      </w:r>
      <w:proofErr w:type="spellEnd"/>
      <w:r w:rsidRPr="00A81E95">
        <w:t xml:space="preserve"> </w:t>
      </w:r>
      <w:proofErr w:type="spellStart"/>
      <w:r w:rsidRPr="00A81E95">
        <w:t>kuantisasi</w:t>
      </w:r>
      <w:proofErr w:type="spellEnd"/>
      <w:r w:rsidRPr="00A81E95">
        <w:t xml:space="preserve"> </w:t>
      </w:r>
      <w:proofErr w:type="spellStart"/>
      <w:r w:rsidRPr="00A81E95">
        <w:t>bervariasi</w:t>
      </w:r>
      <w:proofErr w:type="spellEnd"/>
      <w:r w:rsidRPr="00A81E95">
        <w:t xml:space="preserve">, </w:t>
      </w:r>
      <w:proofErr w:type="spellStart"/>
      <w:r w:rsidRPr="00A81E95">
        <w:t>diterapkan</w:t>
      </w:r>
      <w:proofErr w:type="spellEnd"/>
      <w:r w:rsidRPr="00A81E95">
        <w:t xml:space="preserve"> </w:t>
      </w:r>
      <w:proofErr w:type="spellStart"/>
      <w:r w:rsidRPr="00A81E95">
        <w:t>dalam</w:t>
      </w:r>
      <w:proofErr w:type="spellEnd"/>
      <w:r w:rsidRPr="00A81E95">
        <w:t xml:space="preserve"> </w:t>
      </w:r>
      <w:proofErr w:type="spellStart"/>
      <w:r w:rsidRPr="00A81E95">
        <w:t>logika</w:t>
      </w:r>
      <w:proofErr w:type="spellEnd"/>
      <w:r w:rsidRPr="00A81E95">
        <w:t xml:space="preserve"> </w:t>
      </w:r>
      <w:proofErr w:type="spellStart"/>
      <w:r w:rsidRPr="00A81E95">
        <w:t>utama</w:t>
      </w:r>
      <w:proofErr w:type="spellEnd"/>
      <w:r w:rsidRPr="00A81E95">
        <w:t xml:space="preserve"> </w:t>
      </w:r>
      <w:proofErr w:type="spellStart"/>
      <w:r w:rsidRPr="00A81E95">
        <w:t>sebagai</w:t>
      </w:r>
      <w:proofErr w:type="spellEnd"/>
      <w:r w:rsidRPr="00A81E95">
        <w:t xml:space="preserve"> </w:t>
      </w:r>
      <w:proofErr w:type="spellStart"/>
      <w:r w:rsidRPr="00A81E95">
        <w:t>berikut</w:t>
      </w:r>
      <w:proofErr w:type="spellEnd"/>
      <w:r w:rsidRPr="00A81E95"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4464"/>
      </w:tblGrid>
      <w:tr w:rsidR="00A46C7B" w14:paraId="0A2DF8DC" w14:textId="77777777" w:rsidTr="00D51BF4">
        <w:tc>
          <w:tcPr>
            <w:tcW w:w="5031" w:type="dxa"/>
            <w:gridSpan w:val="2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D5FAAF2" w14:textId="4777E69C" w:rsidR="00046DD1" w:rsidRPr="00A403F0" w:rsidRDefault="00046DD1" w:rsidP="00D01F62">
            <w:pPr>
              <w:pStyle w:val="BodyText"/>
              <w:ind w:firstLine="0"/>
              <w:jc w:val="left"/>
              <w:rPr>
                <w:b/>
                <w:bCs/>
                <w:smallCaps/>
              </w:rPr>
            </w:pPr>
            <w:proofErr w:type="spellStart"/>
            <w:r>
              <w:rPr>
                <w:b/>
                <w:bCs/>
                <w:smallCaps/>
              </w:rPr>
              <w:t>SlimVC</w:t>
            </w:r>
            <w:proofErr w:type="spellEnd"/>
            <w:r>
              <w:rPr>
                <w:b/>
                <w:bCs/>
                <w:smallCaps/>
              </w:rPr>
              <w:t xml:space="preserve"> Configuration</w:t>
            </w:r>
          </w:p>
        </w:tc>
      </w:tr>
      <w:tr w:rsidR="00046DD1" w14:paraId="055E2A15" w14:textId="77777777" w:rsidTr="00175377">
        <w:tc>
          <w:tcPr>
            <w:tcW w:w="567" w:type="dxa"/>
            <w:tcBorders>
              <w:left w:val="nil"/>
            </w:tcBorders>
            <w:vAlign w:val="center"/>
          </w:tcPr>
          <w:p w14:paraId="20B0B59D" w14:textId="77777777" w:rsidR="00046DD1" w:rsidRPr="00723A87" w:rsidRDefault="00046DD1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1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36340986" w14:textId="55A83E81" w:rsidR="00046DD1" w:rsidRPr="00723A87" w:rsidRDefault="00C606B0" w:rsidP="00D01F62">
            <w:pPr>
              <w:pStyle w:val="BodyText"/>
              <w:ind w:firstLine="0"/>
              <w:jc w:val="left"/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</w:pPr>
            <w:proofErr w:type="spellStart"/>
            <w:r w:rsidRPr="00723A87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Inisialisasi</w:t>
            </w:r>
            <w:proofErr w:type="spellEnd"/>
            <w:r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quant_levels</w:t>
            </w:r>
            <w:proofErr w:type="spellEnd"/>
            <w:r w:rsidRPr="00723A87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 ← [5, 20]</w:t>
            </w:r>
          </w:p>
        </w:tc>
      </w:tr>
      <w:tr w:rsidR="00046DD1" w14:paraId="1C53ABA7" w14:textId="77777777" w:rsidTr="00175377">
        <w:tc>
          <w:tcPr>
            <w:tcW w:w="567" w:type="dxa"/>
            <w:tcBorders>
              <w:left w:val="nil"/>
            </w:tcBorders>
            <w:vAlign w:val="center"/>
          </w:tcPr>
          <w:p w14:paraId="08811749" w14:textId="77777777" w:rsidR="00046DD1" w:rsidRPr="00723A87" w:rsidRDefault="00046DD1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2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5B671313" w14:textId="7855C738" w:rsidR="00046DD1" w:rsidRPr="00723A87" w:rsidRDefault="001F4EF0" w:rsidP="00C606B0">
            <w:pPr>
              <w:pStyle w:val="BodyText"/>
              <w:ind w:firstLine="0"/>
              <w:jc w:val="left"/>
              <w:rPr>
                <w:rStyle w:val="Emphasis"/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b/>
                <w:bCs/>
                <w:sz w:val="18"/>
                <w:szCs w:val="18"/>
              </w:rPr>
              <w:t>For each</w:t>
            </w:r>
            <w:r w:rsidRPr="00723A87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="00C606B0" w:rsidRPr="00723A87">
              <w:rPr>
                <w:rFonts w:ascii="Cambria" w:hAnsi="Cambria"/>
                <w:sz w:val="18"/>
                <w:szCs w:val="18"/>
              </w:rPr>
              <w:t>i</w:t>
            </w:r>
            <w:proofErr w:type="spellEnd"/>
            <w:r w:rsidR="00C606B0" w:rsidRPr="00723A87">
              <w:rPr>
                <w:rFonts w:ascii="Cambria" w:hAnsi="Cambria"/>
                <w:sz w:val="18"/>
                <w:szCs w:val="18"/>
              </w:rPr>
              <w:t xml:space="preserve">, frame </w:t>
            </w:r>
            <w:r w:rsidR="00C9078B" w:rsidRPr="00C9078B">
              <w:rPr>
                <w:rFonts w:ascii="Cambria" w:hAnsi="Cambria"/>
                <w:b/>
                <w:bCs/>
                <w:sz w:val="18"/>
                <w:szCs w:val="18"/>
              </w:rPr>
              <w:t>in</w:t>
            </w:r>
            <w:r w:rsidR="00C9078B">
              <w:rPr>
                <w:rFonts w:ascii="Cambria" w:hAnsi="Cambria"/>
                <w:sz w:val="18"/>
                <w:szCs w:val="18"/>
              </w:rPr>
              <w:t xml:space="preserve"> </w:t>
            </w:r>
            <w:r w:rsidR="00C606B0" w:rsidRPr="00723A87">
              <w:rPr>
                <w:rFonts w:ascii="Cambria" w:hAnsi="Cambria"/>
                <w:sz w:val="18"/>
                <w:szCs w:val="18"/>
              </w:rPr>
              <w:t>frames:</w:t>
            </w:r>
          </w:p>
        </w:tc>
      </w:tr>
      <w:tr w:rsidR="00046DD1" w14:paraId="67C48CC5" w14:textId="77777777" w:rsidTr="00175377">
        <w:tc>
          <w:tcPr>
            <w:tcW w:w="567" w:type="dxa"/>
            <w:tcBorders>
              <w:left w:val="nil"/>
            </w:tcBorders>
            <w:vAlign w:val="center"/>
          </w:tcPr>
          <w:p w14:paraId="50ECE0C9" w14:textId="42AFF995" w:rsidR="00046DD1" w:rsidRPr="00723A87" w:rsidRDefault="00175377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3</w:t>
            </w:r>
          </w:p>
        </w:tc>
        <w:tc>
          <w:tcPr>
            <w:tcW w:w="4464" w:type="dxa"/>
            <w:tcBorders>
              <w:right w:val="nil"/>
            </w:tcBorders>
            <w:vAlign w:val="center"/>
          </w:tcPr>
          <w:p w14:paraId="2A7864EC" w14:textId="2680C5DA" w:rsidR="00046DD1" w:rsidRPr="00723A87" w:rsidRDefault="001F4EF0" w:rsidP="00D01F62">
            <w:pPr>
              <w:pStyle w:val="BodyText"/>
              <w:ind w:left="319" w:firstLine="0"/>
              <w:rPr>
                <w:rFonts w:ascii="Cambria" w:hAnsi="Cambria"/>
                <w:sz w:val="18"/>
                <w:szCs w:val="18"/>
              </w:rPr>
            </w:pP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 ←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quant_levels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>[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i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 mod 2]</w:t>
            </w:r>
          </w:p>
        </w:tc>
      </w:tr>
      <w:tr w:rsidR="008A511A" w14:paraId="0CFCD0CB" w14:textId="77777777" w:rsidTr="00175377">
        <w:tc>
          <w:tcPr>
            <w:tcW w:w="567" w:type="dxa"/>
            <w:tcBorders>
              <w:left w:val="nil"/>
              <w:bottom w:val="nil"/>
            </w:tcBorders>
            <w:vAlign w:val="center"/>
          </w:tcPr>
          <w:p w14:paraId="7A595600" w14:textId="48DD5806" w:rsidR="00046DD1" w:rsidRPr="00723A87" w:rsidRDefault="00175377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>4</w:t>
            </w:r>
          </w:p>
        </w:tc>
        <w:tc>
          <w:tcPr>
            <w:tcW w:w="4464" w:type="dxa"/>
            <w:tcBorders>
              <w:bottom w:val="nil"/>
              <w:right w:val="nil"/>
            </w:tcBorders>
            <w:vAlign w:val="center"/>
          </w:tcPr>
          <w:p w14:paraId="5045488B" w14:textId="2266AB5C" w:rsidR="00046DD1" w:rsidRPr="00723A87" w:rsidRDefault="00175377" w:rsidP="00D01F62">
            <w:pPr>
              <w:pStyle w:val="BodyText"/>
              <w:ind w:left="319" w:firstLine="0"/>
              <w:rPr>
                <w:rFonts w:ascii="Cambria" w:hAnsi="Cambria"/>
                <w:sz w:val="18"/>
                <w:szCs w:val="18"/>
              </w:rPr>
            </w:pPr>
            <w:r w:rsidRPr="00723A87">
              <w:rPr>
                <w:rFonts w:ascii="Cambria" w:hAnsi="Cambria"/>
                <w:sz w:val="18"/>
                <w:szCs w:val="18"/>
              </w:rPr>
              <w:t xml:space="preserve">compressed ←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compress_frame_dcvc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(frame,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723A87">
              <w:rPr>
                <w:rFonts w:ascii="Cambria" w:hAnsi="Cambria"/>
                <w:sz w:val="18"/>
                <w:szCs w:val="18"/>
              </w:rPr>
              <w:t>prev_frame</w:t>
            </w:r>
            <w:proofErr w:type="spellEnd"/>
            <w:r w:rsidRPr="00723A87">
              <w:rPr>
                <w:rFonts w:ascii="Cambria" w:hAnsi="Cambria"/>
                <w:sz w:val="18"/>
                <w:szCs w:val="18"/>
              </w:rPr>
              <w:t>)</w:t>
            </w:r>
          </w:p>
        </w:tc>
      </w:tr>
    </w:tbl>
    <w:p w14:paraId="658BE19F" w14:textId="0B692659" w:rsidR="00E73E7F" w:rsidRDefault="00A81E95" w:rsidP="0018067C">
      <w:pPr>
        <w:pStyle w:val="BodyText"/>
        <w:ind w:left="720" w:firstLine="0"/>
      </w:pPr>
      <w:r w:rsidRPr="00A81E95">
        <w:t xml:space="preserve">Dengan </w:t>
      </w:r>
      <w:proofErr w:type="spellStart"/>
      <w:r w:rsidRPr="00A81E95">
        <w:t>mengganti</w:t>
      </w:r>
      <w:proofErr w:type="spellEnd"/>
      <w:r w:rsidRPr="00A81E95">
        <w:t xml:space="preserve"> </w:t>
      </w:r>
      <w:proofErr w:type="spellStart"/>
      <w:r w:rsidRPr="00A81E95">
        <w:t>tingkat</w:t>
      </w:r>
      <w:proofErr w:type="spellEnd"/>
      <w:r w:rsidRPr="00A81E95">
        <w:t xml:space="preserve"> </w:t>
      </w:r>
      <w:proofErr w:type="spellStart"/>
      <w:r w:rsidRPr="00A81E95">
        <w:t>kuantisasi</w:t>
      </w:r>
      <w:proofErr w:type="spellEnd"/>
      <w:r w:rsidRPr="00A81E95">
        <w:t xml:space="preserve"> </w:t>
      </w:r>
      <w:proofErr w:type="spellStart"/>
      <w:r w:rsidRPr="00A81E95">
        <w:t>secara</w:t>
      </w:r>
      <w:proofErr w:type="spellEnd"/>
      <w:r w:rsidRPr="00A81E95">
        <w:t xml:space="preserve"> </w:t>
      </w:r>
      <w:proofErr w:type="spellStart"/>
      <w:r w:rsidRPr="00A81E95">
        <w:t>bergantian</w:t>
      </w:r>
      <w:proofErr w:type="spellEnd"/>
      <w:r w:rsidRPr="00A81E95">
        <w:t xml:space="preserve">, </w:t>
      </w:r>
      <w:proofErr w:type="spellStart"/>
      <w:r w:rsidRPr="00A81E95">
        <w:t>implementasi</w:t>
      </w:r>
      <w:proofErr w:type="spellEnd"/>
      <w:r w:rsidRPr="00A81E95">
        <w:t xml:space="preserve"> ini </w:t>
      </w:r>
      <w:proofErr w:type="spellStart"/>
      <w:r w:rsidRPr="00A81E95">
        <w:t>meniru</w:t>
      </w:r>
      <w:proofErr w:type="spellEnd"/>
      <w:r w:rsidRPr="00A81E95">
        <w:t xml:space="preserve"> </w:t>
      </w:r>
      <w:proofErr w:type="spellStart"/>
      <w:r w:rsidRPr="00A81E95">
        <w:t>kemampuan</w:t>
      </w:r>
      <w:proofErr w:type="spellEnd"/>
      <w:r w:rsidRPr="00A81E95">
        <w:t xml:space="preserve"> </w:t>
      </w:r>
      <w:proofErr w:type="spellStart"/>
      <w:r w:rsidRPr="00A81E95">
        <w:t>SlimVC</w:t>
      </w:r>
      <w:proofErr w:type="spellEnd"/>
      <w:r w:rsidRPr="00A81E95">
        <w:t xml:space="preserve"> untuk </w:t>
      </w:r>
      <w:proofErr w:type="spellStart"/>
      <w:r w:rsidRPr="00A81E95">
        <w:t>menyesuaikan</w:t>
      </w:r>
      <w:proofErr w:type="spellEnd"/>
      <w:r w:rsidRPr="00A81E95">
        <w:t xml:space="preserve"> bitrate dan </w:t>
      </w:r>
      <w:proofErr w:type="spellStart"/>
      <w:r w:rsidRPr="00A81E95">
        <w:t>sumber</w:t>
      </w:r>
      <w:proofErr w:type="spellEnd"/>
      <w:r w:rsidRPr="00A81E95">
        <w:t xml:space="preserve"> </w:t>
      </w:r>
      <w:proofErr w:type="spellStart"/>
      <w:r w:rsidRPr="00A81E95">
        <w:t>daya</w:t>
      </w:r>
      <w:proofErr w:type="spellEnd"/>
      <w:r w:rsidRPr="00A81E95">
        <w:t xml:space="preserve"> (Bagian 4.3). Nilai 5 </w:t>
      </w:r>
      <w:proofErr w:type="spellStart"/>
      <w:r w:rsidRPr="00A81E95">
        <w:t>memberikan</w:t>
      </w:r>
      <w:proofErr w:type="spellEnd"/>
      <w:r w:rsidRPr="00A81E95">
        <w:t xml:space="preserve"> </w:t>
      </w:r>
      <w:proofErr w:type="spellStart"/>
      <w:r w:rsidRPr="00A81E95">
        <w:t>kualitas</w:t>
      </w:r>
      <w:proofErr w:type="spellEnd"/>
      <w:r w:rsidRPr="00A81E95">
        <w:t xml:space="preserve"> </w:t>
      </w:r>
      <w:proofErr w:type="spellStart"/>
      <w:r w:rsidRPr="00A81E95">
        <w:t>tinggi</w:t>
      </w:r>
      <w:proofErr w:type="spellEnd"/>
      <w:r w:rsidRPr="00A81E95">
        <w:t xml:space="preserve"> </w:t>
      </w:r>
      <w:proofErr w:type="spellStart"/>
      <w:r w:rsidRPr="00A81E95">
        <w:t>dengan</w:t>
      </w:r>
      <w:proofErr w:type="spellEnd"/>
      <w:r w:rsidRPr="00A81E95">
        <w:t xml:space="preserve"> </w:t>
      </w:r>
      <w:proofErr w:type="spellStart"/>
      <w:r w:rsidRPr="00A81E95">
        <w:t>ukuran</w:t>
      </w:r>
      <w:proofErr w:type="spellEnd"/>
      <w:r w:rsidRPr="00A81E95">
        <w:t xml:space="preserve"> lebih </w:t>
      </w:r>
      <w:proofErr w:type="spellStart"/>
      <w:r w:rsidRPr="00A81E95">
        <w:t>besar</w:t>
      </w:r>
      <w:proofErr w:type="spellEnd"/>
      <w:r w:rsidRPr="00A81E95">
        <w:t xml:space="preserve">, </w:t>
      </w:r>
      <w:proofErr w:type="spellStart"/>
      <w:r w:rsidRPr="00A81E95">
        <w:t>sedangkan</w:t>
      </w:r>
      <w:proofErr w:type="spellEnd"/>
      <w:r w:rsidRPr="00A81E95">
        <w:t xml:space="preserve"> 20 </w:t>
      </w:r>
      <w:proofErr w:type="spellStart"/>
      <w:r w:rsidRPr="00A81E95">
        <w:t>menghasilkan</w:t>
      </w:r>
      <w:proofErr w:type="spellEnd"/>
      <w:r w:rsidRPr="00A81E95">
        <w:t xml:space="preserve"> </w:t>
      </w:r>
      <w:proofErr w:type="spellStart"/>
      <w:r w:rsidRPr="00A81E95">
        <w:t>kompresi</w:t>
      </w:r>
      <w:proofErr w:type="spellEnd"/>
      <w:r w:rsidRPr="00A81E95">
        <w:t xml:space="preserve"> lebih </w:t>
      </w:r>
      <w:proofErr w:type="spellStart"/>
      <w:r w:rsidRPr="00A81E95">
        <w:t>agresif</w:t>
      </w:r>
      <w:proofErr w:type="spellEnd"/>
      <w:r w:rsidRPr="00A81E95">
        <w:t xml:space="preserve">, </w:t>
      </w:r>
      <w:proofErr w:type="spellStart"/>
      <w:r w:rsidRPr="00A81E95">
        <w:t>sesuai</w:t>
      </w:r>
      <w:proofErr w:type="spellEnd"/>
      <w:r w:rsidRPr="00A81E95">
        <w:t xml:space="preserve"> </w:t>
      </w:r>
      <w:proofErr w:type="spellStart"/>
      <w:r w:rsidRPr="00A81E95">
        <w:t>dengan</w:t>
      </w:r>
      <w:proofErr w:type="spellEnd"/>
      <w:r w:rsidRPr="00A81E95">
        <w:t xml:space="preserve"> </w:t>
      </w:r>
      <w:proofErr w:type="spellStart"/>
      <w:r w:rsidRPr="00A81E95">
        <w:t>keunggulan</w:t>
      </w:r>
      <w:proofErr w:type="spellEnd"/>
      <w:r w:rsidRPr="00A81E95">
        <w:t xml:space="preserve"> </w:t>
      </w:r>
      <w:proofErr w:type="spellStart"/>
      <w:r w:rsidRPr="00A81E95">
        <w:t>adaptabilitas</w:t>
      </w:r>
      <w:proofErr w:type="spellEnd"/>
      <w:r w:rsidRPr="00A81E95">
        <w:t xml:space="preserve"> </w:t>
      </w:r>
      <w:proofErr w:type="spellStart"/>
      <w:r w:rsidRPr="00A81E95">
        <w:t>SlimVC</w:t>
      </w:r>
      <w:proofErr w:type="spellEnd"/>
      <w:r w:rsidRPr="00A81E95">
        <w:t>.</w:t>
      </w:r>
    </w:p>
    <w:p w14:paraId="012B3D76" w14:textId="77777777" w:rsidR="00721C44" w:rsidRDefault="00721C44" w:rsidP="0018067C">
      <w:pPr>
        <w:pStyle w:val="BodyText"/>
        <w:ind w:left="720" w:firstLine="0"/>
      </w:pPr>
    </w:p>
    <w:p w14:paraId="14BB8EB2" w14:textId="079A7BB0" w:rsidR="005470F3" w:rsidRDefault="005470F3" w:rsidP="002B20DB">
      <w:pPr>
        <w:pStyle w:val="BodyText"/>
        <w:numPr>
          <w:ilvl w:val="0"/>
          <w:numId w:val="12"/>
        </w:numPr>
        <w:rPr>
          <w:rFonts w:eastAsia="Times New Roman"/>
          <w:sz w:val="24"/>
          <w:szCs w:val="24"/>
          <w:lang w:eastAsia="en-US"/>
        </w:rPr>
      </w:pPr>
      <w:proofErr w:type="spellStart"/>
      <w:r w:rsidRPr="005470F3">
        <w:rPr>
          <w:b/>
          <w:bCs/>
        </w:rPr>
        <w:t>Dekompresi</w:t>
      </w:r>
      <w:proofErr w:type="spellEnd"/>
      <w:r w:rsidRPr="005470F3">
        <w:rPr>
          <w:b/>
          <w:bCs/>
        </w:rPr>
        <w:t xml:space="preserve"> INR</w:t>
      </w:r>
      <w:r>
        <w:t xml:space="preserve">: </w:t>
      </w:r>
      <w:proofErr w:type="spellStart"/>
      <w:r w:rsidRPr="005470F3">
        <w:t>Interpolasi</w:t>
      </w:r>
      <w:proofErr w:type="spellEnd"/>
      <w:r w:rsidRPr="005470F3">
        <w:t xml:space="preserve"> untuk </w:t>
      </w:r>
      <w:proofErr w:type="spellStart"/>
      <w:r w:rsidRPr="005470F3">
        <w:t>dekoding</w:t>
      </w:r>
      <w:proofErr w:type="spellEnd"/>
      <w:r w:rsidRPr="005470F3">
        <w:t xml:space="preserve"> </w:t>
      </w:r>
      <w:proofErr w:type="spellStart"/>
      <w:r w:rsidRPr="005470F3">
        <w:t>ringan</w:t>
      </w:r>
      <w:proofErr w:type="spellEnd"/>
      <w:r w:rsidRPr="005470F3">
        <w:t xml:space="preserve"> (Bagian 5.2.4):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4464"/>
      </w:tblGrid>
      <w:tr w:rsidR="00A46C7B" w14:paraId="44B7A9E5" w14:textId="77777777" w:rsidTr="00D51BF4">
        <w:tc>
          <w:tcPr>
            <w:tcW w:w="5031" w:type="dxa"/>
            <w:gridSpan w:val="2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CD64F93" w14:textId="345AD6EE" w:rsidR="00C9078B" w:rsidRPr="00A403F0" w:rsidRDefault="00C9078B" w:rsidP="00D01F62">
            <w:pPr>
              <w:pStyle w:val="BodyText"/>
              <w:ind w:firstLine="0"/>
              <w:jc w:val="left"/>
              <w:rPr>
                <w:b/>
                <w:bCs/>
                <w:smallCaps/>
              </w:rPr>
            </w:pPr>
            <w:r>
              <w:rPr>
                <w:b/>
                <w:bCs/>
                <w:smallCaps/>
              </w:rPr>
              <w:t>INR Decompression</w:t>
            </w:r>
          </w:p>
        </w:tc>
      </w:tr>
      <w:tr w:rsidR="00B27779" w14:paraId="69D41B69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54FD9AD2" w14:textId="77777777" w:rsidR="00C9078B" w:rsidRPr="001F4EF0" w:rsidRDefault="00C9078B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1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202941F5" w14:textId="65509814" w:rsidR="00C9078B" w:rsidRPr="001F4EF0" w:rsidRDefault="00C9078B" w:rsidP="005E3EE9">
            <w:pPr>
              <w:pStyle w:val="BodyText"/>
              <w:ind w:left="320" w:hanging="426"/>
              <w:jc w:val="left"/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</w:pPr>
            <w:r w:rsidRPr="001F4EF0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Function</w:t>
            </w:r>
            <w:r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decompress_frame_inr</w:t>
            </w:r>
            <w:proofErr w:type="spellEnd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(</w:t>
            </w:r>
            <w:proofErr w:type="spellStart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key_frames</w:t>
            </w:r>
            <w:proofErr w:type="spellEnd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, </w:t>
            </w:r>
            <w:proofErr w:type="spellStart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frame_idx</w:t>
            </w:r>
            <w:proofErr w:type="spellEnd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, </w:t>
            </w:r>
            <w:proofErr w:type="spellStart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ukuran_frame</w:t>
            </w:r>
            <w:proofErr w:type="spellEnd"/>
            <w:r w:rsidR="00DA12B5" w:rsidRPr="00DA12B5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):</w:t>
            </w:r>
          </w:p>
        </w:tc>
      </w:tr>
      <w:tr w:rsidR="00B27779" w14:paraId="68D5CEF0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092C68F5" w14:textId="77777777" w:rsidR="00C9078B" w:rsidRPr="001F4EF0" w:rsidRDefault="00C9078B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2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07C3425E" w14:textId="25C3554E" w:rsidR="00C9078B" w:rsidRPr="001F4EF0" w:rsidRDefault="00C9078B" w:rsidP="00CA31F5">
            <w:pPr>
              <w:pStyle w:val="BodyText"/>
              <w:ind w:left="320" w:firstLine="0"/>
              <w:rPr>
                <w:rStyle w:val="Emphasis"/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If</w:t>
            </w:r>
            <w:r w:rsidRPr="005F322C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="00DA12B5" w:rsidRPr="00DA12B5">
              <w:rPr>
                <w:rFonts w:ascii="Cambria" w:hAnsi="Cambria"/>
                <w:sz w:val="18"/>
                <w:szCs w:val="18"/>
              </w:rPr>
              <w:t>frame_idx</w:t>
            </w:r>
            <w:proofErr w:type="spellEnd"/>
            <w:r w:rsidR="00DA12B5" w:rsidRPr="00DA12B5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="00DA12B5" w:rsidRPr="00DA12B5">
              <w:rPr>
                <w:rFonts w:ascii="Cambria" w:hAnsi="Cambria"/>
                <w:sz w:val="18"/>
                <w:szCs w:val="18"/>
              </w:rPr>
              <w:t>ada</w:t>
            </w:r>
            <w:proofErr w:type="spellEnd"/>
            <w:r w:rsidR="00DA12B5" w:rsidRPr="00DA12B5">
              <w:rPr>
                <w:rFonts w:ascii="Cambria" w:hAnsi="Cambria"/>
                <w:sz w:val="18"/>
                <w:szCs w:val="18"/>
              </w:rPr>
              <w:t xml:space="preserve"> di </w:t>
            </w:r>
            <w:proofErr w:type="spellStart"/>
            <w:r w:rsidR="00DA12B5" w:rsidRPr="00DA12B5">
              <w:rPr>
                <w:rFonts w:ascii="Cambria" w:hAnsi="Cambria"/>
                <w:sz w:val="18"/>
                <w:szCs w:val="18"/>
              </w:rPr>
              <w:t>key_frames</w:t>
            </w:r>
            <w:proofErr w:type="spellEnd"/>
            <w:r w:rsidR="00DA12B5" w:rsidRPr="00DA12B5">
              <w:rPr>
                <w:rFonts w:ascii="Cambria" w:hAnsi="Cambria"/>
                <w:sz w:val="18"/>
                <w:szCs w:val="18"/>
              </w:rPr>
              <w:t>:</w:t>
            </w:r>
          </w:p>
        </w:tc>
      </w:tr>
      <w:tr w:rsidR="00B27779" w14:paraId="12125C59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6D70AF44" w14:textId="77777777" w:rsidR="00C9078B" w:rsidRPr="001F4EF0" w:rsidRDefault="00C9078B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3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1700BAFE" w14:textId="434DD4B3" w:rsidR="00C9078B" w:rsidRPr="001F4EF0" w:rsidRDefault="00DA12B5" w:rsidP="005E3EE9">
            <w:pPr>
              <w:pStyle w:val="BodyText"/>
              <w:ind w:left="745" w:firstLine="0"/>
              <w:rPr>
                <w:rFonts w:ascii="Cambria" w:hAnsi="Cambria"/>
                <w:sz w:val="18"/>
                <w:szCs w:val="18"/>
              </w:rPr>
            </w:pPr>
            <w:r w:rsidRPr="00DA12B5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 w:rsidRPr="00DA12B5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Pr="00DA12B5">
              <w:rPr>
                <w:rFonts w:ascii="Cambria" w:hAnsi="Cambria"/>
                <w:sz w:val="18"/>
                <w:szCs w:val="18"/>
              </w:rPr>
              <w:t>key_frames</w:t>
            </w:r>
            <w:proofErr w:type="spellEnd"/>
            <w:r w:rsidRPr="00DA12B5">
              <w:rPr>
                <w:rFonts w:ascii="Cambria" w:hAnsi="Cambria"/>
                <w:sz w:val="18"/>
                <w:szCs w:val="18"/>
              </w:rPr>
              <w:t>[</w:t>
            </w:r>
            <w:proofErr w:type="spellStart"/>
            <w:r w:rsidRPr="00DA12B5">
              <w:rPr>
                <w:rFonts w:ascii="Cambria" w:hAnsi="Cambria"/>
                <w:sz w:val="18"/>
                <w:szCs w:val="18"/>
              </w:rPr>
              <w:t>frame_idx</w:t>
            </w:r>
            <w:proofErr w:type="spellEnd"/>
            <w:r w:rsidRPr="00DA12B5">
              <w:rPr>
                <w:rFonts w:ascii="Cambria" w:hAnsi="Cambria"/>
                <w:sz w:val="18"/>
                <w:szCs w:val="18"/>
              </w:rPr>
              <w:t>]</w:t>
            </w:r>
          </w:p>
        </w:tc>
      </w:tr>
      <w:tr w:rsidR="00B27779" w14:paraId="53027A31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656D6D0A" w14:textId="77777777" w:rsidR="00C9078B" w:rsidRPr="001F4EF0" w:rsidRDefault="00C9078B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4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31FD0701" w14:textId="2A1EE329" w:rsidR="00C9078B" w:rsidRPr="00CA31F5" w:rsidRDefault="00CA31F5" w:rsidP="003C753C">
            <w:pPr>
              <w:pStyle w:val="BodyText"/>
              <w:ind w:firstLine="320"/>
              <w:rPr>
                <w:rFonts w:ascii="Cambria" w:hAnsi="Cambria"/>
                <w:sz w:val="18"/>
                <w:szCs w:val="18"/>
              </w:rPr>
            </w:pPr>
            <w:proofErr w:type="spellStart"/>
            <w:r w:rsidRPr="00CA31F5">
              <w:rPr>
                <w:rFonts w:ascii="Cambria" w:hAnsi="Cambria" w:hint="eastAsia"/>
                <w:sz w:val="18"/>
                <w:szCs w:val="18"/>
              </w:rPr>
              <w:t>key_indices</w:t>
            </w:r>
            <w:proofErr w:type="spellEnd"/>
            <w:r w:rsidRPr="00CA31F5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CA31F5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CA31F5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CA31F5">
              <w:rPr>
                <w:rFonts w:ascii="Cambria" w:hAnsi="Cambria"/>
                <w:b/>
                <w:bCs/>
                <w:sz w:val="18"/>
                <w:szCs w:val="18"/>
              </w:rPr>
              <w:t>sort</w:t>
            </w:r>
            <w:r w:rsidRPr="00CA31F5">
              <w:rPr>
                <w:rFonts w:ascii="Cambria" w:hAnsi="Cambria" w:hint="eastAsia"/>
                <w:sz w:val="18"/>
                <w:szCs w:val="18"/>
              </w:rPr>
              <w:t>(</w:t>
            </w:r>
            <w:proofErr w:type="spellStart"/>
            <w:r w:rsidRPr="00CA31F5">
              <w:rPr>
                <w:rFonts w:ascii="Cambria" w:hAnsi="Cambria" w:hint="eastAsia"/>
                <w:sz w:val="18"/>
                <w:szCs w:val="18"/>
              </w:rPr>
              <w:t>kunci</w:t>
            </w:r>
            <w:proofErr w:type="spellEnd"/>
            <w:r w:rsidRPr="00CA31F5">
              <w:rPr>
                <w:rFonts w:ascii="Cambria" w:hAnsi="Cambria" w:hint="eastAsia"/>
                <w:sz w:val="18"/>
                <w:szCs w:val="18"/>
              </w:rPr>
              <w:t>(</w:t>
            </w:r>
            <w:proofErr w:type="spellStart"/>
            <w:r w:rsidRPr="00CA31F5">
              <w:rPr>
                <w:rFonts w:ascii="Cambria" w:hAnsi="Cambria" w:hint="eastAsia"/>
                <w:sz w:val="18"/>
                <w:szCs w:val="18"/>
              </w:rPr>
              <w:t>key_frames</w:t>
            </w:r>
            <w:proofErr w:type="spellEnd"/>
            <w:r w:rsidRPr="00CA31F5">
              <w:rPr>
                <w:rFonts w:ascii="Cambria" w:hAnsi="Cambria" w:hint="eastAsia"/>
                <w:sz w:val="18"/>
                <w:szCs w:val="18"/>
              </w:rPr>
              <w:t>))</w:t>
            </w:r>
          </w:p>
        </w:tc>
      </w:tr>
      <w:tr w:rsidR="00CA31F5" w14:paraId="0E7DE122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2E241656" w14:textId="5CE9BD6E" w:rsidR="00CA31F5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5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3979BE14" w14:textId="27B85751" w:rsidR="00CA31F5" w:rsidRPr="003C753C" w:rsidRDefault="003C753C" w:rsidP="003C753C">
            <w:pPr>
              <w:pStyle w:val="BodyText"/>
              <w:ind w:firstLine="320"/>
              <w:rPr>
                <w:rFonts w:ascii="Cambria" w:hAnsi="Cambria"/>
                <w:sz w:val="18"/>
                <w:szCs w:val="18"/>
              </w:rPr>
            </w:pPr>
            <w:r w:rsidRPr="003C753C">
              <w:rPr>
                <w:rFonts w:ascii="Cambria" w:hAnsi="Cambria"/>
                <w:b/>
                <w:bCs/>
                <w:sz w:val="18"/>
                <w:szCs w:val="18"/>
              </w:rPr>
              <w:t>For</w:t>
            </w:r>
            <w:r w:rsidRPr="003C753C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Pr="003C753C">
              <w:rPr>
                <w:rFonts w:ascii="Cambria" w:hAnsi="Cambria"/>
                <w:sz w:val="18"/>
                <w:szCs w:val="18"/>
              </w:rPr>
              <w:t>i</w:t>
            </w:r>
            <w:proofErr w:type="spellEnd"/>
            <w:r w:rsidRPr="003C753C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3C753C">
              <w:rPr>
                <w:rFonts w:ascii="Cambria" w:hAnsi="Cambria"/>
                <w:b/>
                <w:bCs/>
                <w:sz w:val="18"/>
                <w:szCs w:val="18"/>
              </w:rPr>
              <w:t>from</w:t>
            </w:r>
            <w:r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3C753C">
              <w:rPr>
                <w:rFonts w:ascii="Cambria" w:hAnsi="Cambria"/>
                <w:sz w:val="18"/>
                <w:szCs w:val="18"/>
              </w:rPr>
              <w:t xml:space="preserve">0 </w:t>
            </w:r>
            <w:proofErr w:type="spellStart"/>
            <w:r w:rsidRPr="003C753C">
              <w:rPr>
                <w:rFonts w:ascii="Cambria" w:hAnsi="Cambria"/>
                <w:sz w:val="18"/>
                <w:szCs w:val="18"/>
              </w:rPr>
              <w:t>hingga</w:t>
            </w:r>
            <w:proofErr w:type="spellEnd"/>
            <w:r w:rsidRPr="003C753C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3C753C">
              <w:rPr>
                <w:rFonts w:ascii="Cambria" w:hAnsi="Cambria"/>
                <w:b/>
                <w:bCs/>
                <w:sz w:val="18"/>
                <w:szCs w:val="18"/>
              </w:rPr>
              <w:t>length</w:t>
            </w:r>
            <w:r w:rsidRPr="003C753C">
              <w:rPr>
                <w:rFonts w:ascii="Cambria" w:hAnsi="Cambria"/>
                <w:sz w:val="18"/>
                <w:szCs w:val="18"/>
              </w:rPr>
              <w:t>(</w:t>
            </w:r>
            <w:proofErr w:type="spellStart"/>
            <w:r w:rsidRPr="003C753C">
              <w:rPr>
                <w:rFonts w:ascii="Cambria" w:hAnsi="Cambria"/>
                <w:sz w:val="18"/>
                <w:szCs w:val="18"/>
              </w:rPr>
              <w:t>key_indices</w:t>
            </w:r>
            <w:proofErr w:type="spellEnd"/>
            <w:r w:rsidRPr="003C753C">
              <w:rPr>
                <w:rFonts w:ascii="Cambria" w:hAnsi="Cambria"/>
                <w:sz w:val="18"/>
                <w:szCs w:val="18"/>
              </w:rPr>
              <w:t>) - 2:</w:t>
            </w:r>
          </w:p>
        </w:tc>
      </w:tr>
      <w:tr w:rsidR="00B27779" w14:paraId="312B7597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211698EC" w14:textId="56C7ACE9" w:rsidR="00C9078B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6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7AF55785" w14:textId="760A3CFF" w:rsidR="00C9078B" w:rsidRPr="001F4EF0" w:rsidRDefault="00FF74CB" w:rsidP="00FF74CB">
            <w:pPr>
              <w:pStyle w:val="BodyText"/>
              <w:ind w:left="603" w:firstLine="0"/>
              <w:rPr>
                <w:rFonts w:ascii="Cambria" w:hAnsi="Cambria"/>
                <w:sz w:val="18"/>
                <w:szCs w:val="18"/>
              </w:rPr>
            </w:pPr>
            <w:r w:rsidRPr="00FF74CB">
              <w:rPr>
                <w:rFonts w:ascii="Cambria" w:hAnsi="Cambria"/>
                <w:b/>
                <w:bCs/>
                <w:sz w:val="18"/>
                <w:szCs w:val="18"/>
              </w:rPr>
              <w:t>If</w:t>
            </w:r>
            <w:r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Pr="00FF74CB">
              <w:rPr>
                <w:rFonts w:ascii="Cambria" w:hAnsi="Cambria"/>
                <w:sz w:val="18"/>
                <w:szCs w:val="18"/>
              </w:rPr>
              <w:t>key_indices</w:t>
            </w:r>
            <w:proofErr w:type="spellEnd"/>
            <w:r w:rsidRPr="00FF74CB">
              <w:rPr>
                <w:rFonts w:ascii="Cambria" w:hAnsi="Cambria"/>
                <w:sz w:val="18"/>
                <w:szCs w:val="18"/>
              </w:rPr>
              <w:t>[</w:t>
            </w:r>
            <w:proofErr w:type="spellStart"/>
            <w:r w:rsidRPr="00FF74CB">
              <w:rPr>
                <w:rFonts w:ascii="Cambria" w:hAnsi="Cambria"/>
                <w:sz w:val="18"/>
                <w:szCs w:val="18"/>
              </w:rPr>
              <w:t>i</w:t>
            </w:r>
            <w:proofErr w:type="spellEnd"/>
            <w:r w:rsidRPr="00FF74CB">
              <w:rPr>
                <w:rFonts w:ascii="Cambria" w:hAnsi="Cambria"/>
                <w:sz w:val="18"/>
                <w:szCs w:val="18"/>
              </w:rPr>
              <w:t xml:space="preserve">] &lt; </w:t>
            </w:r>
            <w:proofErr w:type="spellStart"/>
            <w:r w:rsidRPr="00FF74CB">
              <w:rPr>
                <w:rFonts w:ascii="Cambria" w:hAnsi="Cambria"/>
                <w:sz w:val="18"/>
                <w:szCs w:val="18"/>
              </w:rPr>
              <w:t>frame_idx</w:t>
            </w:r>
            <w:proofErr w:type="spellEnd"/>
            <w:r w:rsidRPr="00FF74CB">
              <w:rPr>
                <w:rFonts w:ascii="Cambria" w:hAnsi="Cambria"/>
                <w:sz w:val="18"/>
                <w:szCs w:val="18"/>
              </w:rPr>
              <w:t xml:space="preserve"> &lt; </w:t>
            </w:r>
            <w:proofErr w:type="spellStart"/>
            <w:r w:rsidRPr="00FF74CB">
              <w:rPr>
                <w:rFonts w:ascii="Cambria" w:hAnsi="Cambria"/>
                <w:sz w:val="18"/>
                <w:szCs w:val="18"/>
              </w:rPr>
              <w:t>key_indices</w:t>
            </w:r>
            <w:proofErr w:type="spellEnd"/>
            <w:r w:rsidRPr="00FF74CB">
              <w:rPr>
                <w:rFonts w:ascii="Cambria" w:hAnsi="Cambria"/>
                <w:sz w:val="18"/>
                <w:szCs w:val="18"/>
              </w:rPr>
              <w:t>[</w:t>
            </w:r>
            <w:proofErr w:type="spellStart"/>
            <w:r w:rsidRPr="00FF74CB">
              <w:rPr>
                <w:rFonts w:ascii="Cambria" w:hAnsi="Cambria"/>
                <w:sz w:val="18"/>
                <w:szCs w:val="18"/>
              </w:rPr>
              <w:t>i</w:t>
            </w:r>
            <w:proofErr w:type="spellEnd"/>
            <w:r w:rsidRPr="00FF74CB">
              <w:rPr>
                <w:rFonts w:ascii="Cambria" w:hAnsi="Cambria"/>
                <w:sz w:val="18"/>
                <w:szCs w:val="18"/>
              </w:rPr>
              <w:t xml:space="preserve"> + 1]:</w:t>
            </w:r>
          </w:p>
        </w:tc>
      </w:tr>
      <w:tr w:rsidR="00FF74CB" w14:paraId="46B75F9F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7515D2BB" w14:textId="45414C19" w:rsidR="00FF74CB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7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61424755" w14:textId="07C8D0CE" w:rsidR="00FF74CB" w:rsidRPr="003F121C" w:rsidRDefault="003F121C" w:rsidP="003F121C">
            <w:pPr>
              <w:pStyle w:val="BodyText"/>
              <w:ind w:left="1170" w:hanging="283"/>
              <w:rPr>
                <w:rFonts w:ascii="Cambria" w:hAnsi="Cambria"/>
                <w:sz w:val="18"/>
                <w:szCs w:val="18"/>
              </w:rPr>
            </w:pPr>
            <w:r w:rsidRPr="003F121C">
              <w:rPr>
                <w:rFonts w:ascii="Cambria" w:hAnsi="Cambria" w:hint="eastAsia"/>
                <w:sz w:val="18"/>
                <w:szCs w:val="18"/>
              </w:rPr>
              <w:t xml:space="preserve">t </w:t>
            </w:r>
            <w:r w:rsidRPr="003F121C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3F121C">
              <w:rPr>
                <w:rFonts w:ascii="Cambria" w:hAnsi="Cambria" w:hint="eastAsia"/>
                <w:sz w:val="18"/>
                <w:szCs w:val="18"/>
              </w:rPr>
              <w:t xml:space="preserve"> (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frame_idx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 xml:space="preserve"> - 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key_indices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i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]) / (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key_indices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i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 xml:space="preserve"> + 1] - 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key_indices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i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])</w:t>
            </w:r>
          </w:p>
        </w:tc>
      </w:tr>
      <w:tr w:rsidR="003F121C" w14:paraId="30C4C17D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3C7BAEBD" w14:textId="751132AC" w:rsidR="003F121C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8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6FEB4BB8" w14:textId="72DB38C1" w:rsidR="003F121C" w:rsidRPr="003F121C" w:rsidRDefault="003F121C" w:rsidP="003F121C">
            <w:pPr>
              <w:pStyle w:val="BodyText"/>
              <w:ind w:left="1170" w:hanging="283"/>
              <w:rPr>
                <w:rFonts w:ascii="Cambria" w:hAnsi="Cambria" w:hint="eastAsia"/>
                <w:sz w:val="18"/>
                <w:szCs w:val="18"/>
              </w:rPr>
            </w:pP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prev_frame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3F121C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3F121C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key_frames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key_indices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3F121C">
              <w:rPr>
                <w:rFonts w:ascii="Cambria" w:hAnsi="Cambria" w:hint="eastAsia"/>
                <w:sz w:val="18"/>
                <w:szCs w:val="18"/>
              </w:rPr>
              <w:t>i</w:t>
            </w:r>
            <w:proofErr w:type="spellEnd"/>
            <w:r w:rsidRPr="003F121C">
              <w:rPr>
                <w:rFonts w:ascii="Cambria" w:hAnsi="Cambria" w:hint="eastAsia"/>
                <w:sz w:val="18"/>
                <w:szCs w:val="18"/>
              </w:rPr>
              <w:t>]]</w:t>
            </w:r>
          </w:p>
        </w:tc>
      </w:tr>
      <w:tr w:rsidR="003F121C" w14:paraId="1D79A8C8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7F7D0296" w14:textId="2FD1D74A" w:rsidR="003F121C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9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79D93957" w14:textId="497230BA" w:rsidR="003F121C" w:rsidRPr="003F121C" w:rsidRDefault="00DF7969" w:rsidP="003F121C">
            <w:pPr>
              <w:pStyle w:val="BodyText"/>
              <w:ind w:left="1170" w:hanging="283"/>
              <w:rPr>
                <w:rFonts w:ascii="Cambria" w:hAnsi="Cambria" w:hint="eastAsia"/>
                <w:sz w:val="18"/>
                <w:szCs w:val="18"/>
              </w:rPr>
            </w:pPr>
            <w:proofErr w:type="spellStart"/>
            <w:r w:rsidRPr="00DF7969">
              <w:rPr>
                <w:rFonts w:ascii="Cambria" w:hAnsi="Cambria" w:hint="eastAsia"/>
                <w:sz w:val="18"/>
                <w:szCs w:val="18"/>
              </w:rPr>
              <w:t>next_frame</w:t>
            </w:r>
            <w:proofErr w:type="spellEnd"/>
            <w:r w:rsidRPr="00DF7969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DF7969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DF7969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proofErr w:type="spellStart"/>
            <w:r w:rsidRPr="00DF7969">
              <w:rPr>
                <w:rFonts w:ascii="Cambria" w:hAnsi="Cambria" w:hint="eastAsia"/>
                <w:sz w:val="18"/>
                <w:szCs w:val="18"/>
              </w:rPr>
              <w:t>key_frames</w:t>
            </w:r>
            <w:proofErr w:type="spellEnd"/>
            <w:r w:rsidRPr="00DF7969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DF7969">
              <w:rPr>
                <w:rFonts w:ascii="Cambria" w:hAnsi="Cambria" w:hint="eastAsia"/>
                <w:sz w:val="18"/>
                <w:szCs w:val="18"/>
              </w:rPr>
              <w:t>key_indices</w:t>
            </w:r>
            <w:proofErr w:type="spellEnd"/>
            <w:r w:rsidRPr="00DF7969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DF7969">
              <w:rPr>
                <w:rFonts w:ascii="Cambria" w:hAnsi="Cambria" w:hint="eastAsia"/>
                <w:sz w:val="18"/>
                <w:szCs w:val="18"/>
              </w:rPr>
              <w:t>i</w:t>
            </w:r>
            <w:proofErr w:type="spellEnd"/>
            <w:r w:rsidRPr="00DF7969">
              <w:rPr>
                <w:rFonts w:ascii="Cambria" w:hAnsi="Cambria" w:hint="eastAsia"/>
                <w:sz w:val="18"/>
                <w:szCs w:val="18"/>
              </w:rPr>
              <w:t xml:space="preserve"> + 1]]</w:t>
            </w:r>
          </w:p>
        </w:tc>
      </w:tr>
      <w:tr w:rsidR="00DF7969" w14:paraId="336E491A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2604D2EB" w14:textId="5C6E3E20" w:rsidR="00DF7969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10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221C5179" w14:textId="7C1CFA8A" w:rsidR="00DF7969" w:rsidRPr="00DF7969" w:rsidRDefault="00C91568" w:rsidP="003F121C">
            <w:pPr>
              <w:pStyle w:val="BodyText"/>
              <w:ind w:left="1170" w:hanging="283"/>
              <w:rPr>
                <w:rFonts w:ascii="Cambria" w:hAnsi="Cambria" w:hint="eastAsia"/>
                <w:sz w:val="18"/>
                <w:szCs w:val="18"/>
              </w:rPr>
            </w:pPr>
            <w:r w:rsidRPr="00C91568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C91568">
              <w:rPr>
                <w:rFonts w:ascii="Cambria" w:hAnsi="Cambria"/>
                <w:sz w:val="18"/>
                <w:szCs w:val="18"/>
              </w:rPr>
              <w:t xml:space="preserve">(1 - t) </w:t>
            </w:r>
            <w:r w:rsidR="004314B3">
              <w:rPr>
                <w:rFonts w:ascii="Cambria" w:hAnsi="Cambria"/>
                <w:sz w:val="18"/>
                <w:szCs w:val="18"/>
              </w:rPr>
              <w:t>×</w:t>
            </w:r>
            <w:r w:rsidRPr="00C91568">
              <w:rPr>
                <w:rFonts w:ascii="Cambria" w:hAnsi="Cambria"/>
                <w:sz w:val="18"/>
                <w:szCs w:val="18"/>
              </w:rPr>
              <w:t xml:space="preserve"> p</w:t>
            </w:r>
            <w:proofErr w:type="spellStart"/>
            <w:r w:rsidRPr="00C91568">
              <w:rPr>
                <w:rFonts w:ascii="Cambria" w:hAnsi="Cambria"/>
                <w:sz w:val="18"/>
                <w:szCs w:val="18"/>
              </w:rPr>
              <w:t>rev_frame</w:t>
            </w:r>
            <w:proofErr w:type="spellEnd"/>
            <w:r w:rsidRPr="00C91568">
              <w:rPr>
                <w:rFonts w:ascii="Cambria" w:hAnsi="Cambria"/>
                <w:sz w:val="18"/>
                <w:szCs w:val="18"/>
              </w:rPr>
              <w:t xml:space="preserve"> + t </w:t>
            </w:r>
            <w:r w:rsidR="004314B3">
              <w:rPr>
                <w:rFonts w:ascii="Cambria" w:hAnsi="Cambria"/>
                <w:sz w:val="18"/>
                <w:szCs w:val="18"/>
              </w:rPr>
              <w:t>×</w:t>
            </w:r>
            <w:r w:rsidRPr="00C91568">
              <w:rPr>
                <w:rFonts w:ascii="Cambria" w:hAnsi="Cambria"/>
                <w:sz w:val="18"/>
                <w:szCs w:val="18"/>
              </w:rPr>
              <w:t xml:space="preserve"> n</w:t>
            </w:r>
            <w:proofErr w:type="spellStart"/>
            <w:r w:rsidRPr="00C91568">
              <w:rPr>
                <w:rFonts w:ascii="Cambria" w:hAnsi="Cambria"/>
                <w:sz w:val="18"/>
                <w:szCs w:val="18"/>
              </w:rPr>
              <w:t>ext_frame</w:t>
            </w:r>
            <w:proofErr w:type="spellEnd"/>
          </w:p>
        </w:tc>
      </w:tr>
      <w:tr w:rsidR="00B27779" w14:paraId="2BBF200E" w14:textId="77777777" w:rsidTr="00375D84">
        <w:tc>
          <w:tcPr>
            <w:tcW w:w="567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54809F54" w14:textId="37AE6EA9" w:rsidR="00C9078B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11</w:t>
            </w:r>
          </w:p>
        </w:tc>
        <w:tc>
          <w:tcPr>
            <w:tcW w:w="4464" w:type="dxa"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656D4363" w14:textId="407B5D1A" w:rsidR="00C9078B" w:rsidRPr="001F4EF0" w:rsidRDefault="00C9078B" w:rsidP="00D01F62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 w:rsidRPr="001D2F39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="00C91568" w:rsidRPr="00C91568">
              <w:rPr>
                <w:rFonts w:ascii="Cambria" w:hAnsi="Cambria"/>
                <w:sz w:val="18"/>
                <w:szCs w:val="18"/>
              </w:rPr>
              <w:t>key_frames</w:t>
            </w:r>
            <w:proofErr w:type="spellEnd"/>
            <w:r w:rsidR="00C91568" w:rsidRPr="00C91568">
              <w:rPr>
                <w:rFonts w:ascii="Cambria" w:hAnsi="Cambria"/>
                <w:sz w:val="18"/>
                <w:szCs w:val="18"/>
              </w:rPr>
              <w:t>[</w:t>
            </w:r>
            <w:proofErr w:type="spellStart"/>
            <w:r w:rsidR="00C91568" w:rsidRPr="00C91568">
              <w:rPr>
                <w:rFonts w:ascii="Cambria" w:hAnsi="Cambria"/>
                <w:sz w:val="18"/>
                <w:szCs w:val="18"/>
              </w:rPr>
              <w:t>key_indices</w:t>
            </w:r>
            <w:proofErr w:type="spellEnd"/>
            <w:r w:rsidR="00C91568" w:rsidRPr="00C91568">
              <w:rPr>
                <w:rFonts w:ascii="Cambria" w:hAnsi="Cambria"/>
                <w:sz w:val="18"/>
                <w:szCs w:val="18"/>
              </w:rPr>
              <w:t>[0]]</w:t>
            </w:r>
          </w:p>
        </w:tc>
      </w:tr>
    </w:tbl>
    <w:p w14:paraId="010A6F82" w14:textId="551ACBB2" w:rsidR="002B20DB" w:rsidRDefault="002B20DB" w:rsidP="002B20DB">
      <w:pPr>
        <w:pStyle w:val="BodyText"/>
        <w:ind w:left="720" w:firstLine="0"/>
        <w:rPr>
          <w:rFonts w:eastAsia="Times New Roman"/>
          <w:lang w:eastAsia="en-US"/>
        </w:rPr>
      </w:pPr>
      <w:proofErr w:type="spellStart"/>
      <w:r w:rsidRPr="002B20DB">
        <w:rPr>
          <w:rFonts w:eastAsia="Times New Roman"/>
          <w:lang w:eastAsia="en-US"/>
        </w:rPr>
        <w:t>Interpolasi</w:t>
      </w:r>
      <w:proofErr w:type="spellEnd"/>
      <w:r w:rsidRPr="002B20DB">
        <w:rPr>
          <w:rFonts w:eastAsia="Times New Roman"/>
          <w:lang w:eastAsia="en-US"/>
        </w:rPr>
        <w:t xml:space="preserve"> linier </w:t>
      </w:r>
      <w:proofErr w:type="spellStart"/>
      <w:r w:rsidRPr="002B20DB">
        <w:rPr>
          <w:rFonts w:eastAsia="Times New Roman"/>
          <w:lang w:eastAsia="en-US"/>
        </w:rPr>
        <w:t>antar</w:t>
      </w:r>
      <w:proofErr w:type="spellEnd"/>
      <w:r w:rsidRPr="002B20DB">
        <w:rPr>
          <w:rFonts w:eastAsia="Times New Roman"/>
          <w:lang w:eastAsia="en-US"/>
        </w:rPr>
        <w:t xml:space="preserve"> frame </w:t>
      </w:r>
      <w:proofErr w:type="spellStart"/>
      <w:r w:rsidRPr="002B20DB">
        <w:rPr>
          <w:rFonts w:eastAsia="Times New Roman"/>
          <w:lang w:eastAsia="en-US"/>
        </w:rPr>
        <w:t>kunci</w:t>
      </w:r>
      <w:proofErr w:type="spellEnd"/>
      <w:r w:rsidRPr="002B20DB">
        <w:rPr>
          <w:rFonts w:eastAsia="Times New Roman"/>
          <w:lang w:eastAsia="en-US"/>
        </w:rPr>
        <w:t xml:space="preserve"> </w:t>
      </w:r>
      <w:proofErr w:type="spellStart"/>
      <w:r w:rsidRPr="002B20DB">
        <w:rPr>
          <w:rFonts w:eastAsia="Times New Roman"/>
          <w:lang w:eastAsia="en-US"/>
        </w:rPr>
        <w:t>mengurangi</w:t>
      </w:r>
      <w:proofErr w:type="spellEnd"/>
      <w:r w:rsidRPr="002B20DB">
        <w:rPr>
          <w:rFonts w:eastAsia="Times New Roman"/>
          <w:lang w:eastAsia="en-US"/>
        </w:rPr>
        <w:t xml:space="preserve"> </w:t>
      </w:r>
      <w:proofErr w:type="spellStart"/>
      <w:r w:rsidRPr="002B20DB">
        <w:rPr>
          <w:rFonts w:eastAsia="Times New Roman"/>
          <w:lang w:eastAsia="en-US"/>
        </w:rPr>
        <w:t>kebutuhan</w:t>
      </w:r>
      <w:proofErr w:type="spellEnd"/>
      <w:r w:rsidRPr="002B20DB">
        <w:rPr>
          <w:rFonts w:eastAsia="Times New Roman"/>
          <w:lang w:eastAsia="en-US"/>
        </w:rPr>
        <w:t xml:space="preserve"> </w:t>
      </w:r>
      <w:proofErr w:type="spellStart"/>
      <w:r w:rsidRPr="002B20DB">
        <w:rPr>
          <w:rFonts w:eastAsia="Times New Roman"/>
          <w:lang w:eastAsia="en-US"/>
        </w:rPr>
        <w:t>komputasi</w:t>
      </w:r>
      <w:proofErr w:type="spellEnd"/>
      <w:r w:rsidRPr="002B20DB">
        <w:rPr>
          <w:rFonts w:eastAsia="Times New Roman"/>
          <w:lang w:eastAsia="en-US"/>
        </w:rPr>
        <w:t xml:space="preserve">, </w:t>
      </w:r>
      <w:proofErr w:type="spellStart"/>
      <w:r w:rsidRPr="002B20DB">
        <w:rPr>
          <w:rFonts w:eastAsia="Times New Roman"/>
          <w:lang w:eastAsia="en-US"/>
        </w:rPr>
        <w:t>mencerminkan</w:t>
      </w:r>
      <w:proofErr w:type="spellEnd"/>
      <w:r w:rsidRPr="002B20DB">
        <w:rPr>
          <w:rFonts w:eastAsia="Times New Roman"/>
          <w:lang w:eastAsia="en-US"/>
        </w:rPr>
        <w:t xml:space="preserve"> </w:t>
      </w:r>
      <w:proofErr w:type="spellStart"/>
      <w:r w:rsidRPr="002B20DB">
        <w:rPr>
          <w:rFonts w:eastAsia="Times New Roman"/>
          <w:lang w:eastAsia="en-US"/>
        </w:rPr>
        <w:t>keunggulan</w:t>
      </w:r>
      <w:proofErr w:type="spellEnd"/>
      <w:r w:rsidRPr="002B20DB">
        <w:rPr>
          <w:rFonts w:eastAsia="Times New Roman"/>
          <w:lang w:eastAsia="en-US"/>
        </w:rPr>
        <w:t xml:space="preserve"> INR </w:t>
      </w:r>
      <w:proofErr w:type="spellStart"/>
      <w:r w:rsidRPr="002B20DB">
        <w:rPr>
          <w:rFonts w:eastAsia="Times New Roman"/>
          <w:lang w:eastAsia="en-US"/>
        </w:rPr>
        <w:t>seperti</w:t>
      </w:r>
      <w:proofErr w:type="spellEnd"/>
      <w:r w:rsidRPr="002B20DB">
        <w:rPr>
          <w:rFonts w:eastAsia="Times New Roman"/>
          <w:lang w:eastAsia="en-US"/>
        </w:rPr>
        <w:t xml:space="preserve"> </w:t>
      </w:r>
      <w:proofErr w:type="spellStart"/>
      <w:r w:rsidRPr="002B20DB">
        <w:rPr>
          <w:rFonts w:eastAsia="Times New Roman"/>
          <w:lang w:eastAsia="en-US"/>
        </w:rPr>
        <w:t>HiNeRV</w:t>
      </w:r>
      <w:proofErr w:type="spellEnd"/>
      <w:r w:rsidRPr="002B20DB">
        <w:rPr>
          <w:rFonts w:eastAsia="Times New Roman"/>
          <w:lang w:eastAsia="en-US"/>
        </w:rPr>
        <w:t xml:space="preserve"> untuk </w:t>
      </w:r>
      <w:proofErr w:type="spellStart"/>
      <w:r w:rsidRPr="002B20DB">
        <w:rPr>
          <w:rFonts w:eastAsia="Times New Roman"/>
          <w:lang w:eastAsia="en-US"/>
        </w:rPr>
        <w:t>dekoding</w:t>
      </w:r>
      <w:proofErr w:type="spellEnd"/>
      <w:r w:rsidRPr="002B20DB">
        <w:rPr>
          <w:rFonts w:eastAsia="Times New Roman"/>
          <w:lang w:eastAsia="en-US"/>
        </w:rPr>
        <w:t xml:space="preserve"> </w:t>
      </w:r>
      <w:proofErr w:type="spellStart"/>
      <w:r w:rsidRPr="002B20DB">
        <w:rPr>
          <w:rFonts w:eastAsia="Times New Roman"/>
          <w:lang w:eastAsia="en-US"/>
        </w:rPr>
        <w:t>cepat</w:t>
      </w:r>
      <w:proofErr w:type="spellEnd"/>
      <w:r w:rsidRPr="002B20DB">
        <w:rPr>
          <w:rFonts w:eastAsia="Times New Roman"/>
          <w:lang w:eastAsia="en-US"/>
        </w:rPr>
        <w:t xml:space="preserve"> (113 </w:t>
      </w:r>
      <w:proofErr w:type="spellStart"/>
      <w:r w:rsidRPr="002B20DB">
        <w:rPr>
          <w:rFonts w:eastAsia="Times New Roman"/>
          <w:lang w:eastAsia="en-US"/>
        </w:rPr>
        <w:t>detik</w:t>
      </w:r>
      <w:proofErr w:type="spellEnd"/>
      <w:r w:rsidRPr="002B20DB">
        <w:rPr>
          <w:rFonts w:eastAsia="Times New Roman"/>
          <w:lang w:eastAsia="en-US"/>
        </w:rPr>
        <w:t>, Bagian 4.2).</w:t>
      </w:r>
    </w:p>
    <w:p w14:paraId="41577A84" w14:textId="77777777" w:rsidR="00DD677B" w:rsidRPr="002B20DB" w:rsidRDefault="00DD677B" w:rsidP="002B20DB">
      <w:pPr>
        <w:pStyle w:val="BodyText"/>
        <w:ind w:left="720" w:firstLine="0"/>
        <w:rPr>
          <w:rFonts w:eastAsia="Times New Roman"/>
          <w:sz w:val="16"/>
          <w:szCs w:val="16"/>
          <w:lang w:eastAsia="en-US"/>
        </w:rPr>
      </w:pPr>
    </w:p>
    <w:p w14:paraId="7DE87095" w14:textId="2B037FDD" w:rsidR="00E32D22" w:rsidRDefault="00E32D22" w:rsidP="00A81E95">
      <w:pPr>
        <w:pStyle w:val="BodyText"/>
        <w:numPr>
          <w:ilvl w:val="0"/>
          <w:numId w:val="12"/>
        </w:numPr>
      </w:pPr>
      <w:r w:rsidRPr="009B50E3">
        <w:rPr>
          <w:b/>
          <w:bCs/>
        </w:rPr>
        <w:t>R</w:t>
      </w:r>
      <w:r w:rsidR="009B50E3" w:rsidRPr="009B50E3">
        <w:rPr>
          <w:b/>
          <w:bCs/>
        </w:rPr>
        <w:t>egion-of-Interest</w:t>
      </w:r>
      <w:r w:rsidR="009B50E3">
        <w:t xml:space="preserve"> Compression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4464"/>
      </w:tblGrid>
      <w:tr w:rsidR="00A46C7B" w14:paraId="45A6507E" w14:textId="77777777" w:rsidTr="00375D84">
        <w:tc>
          <w:tcPr>
            <w:tcW w:w="5031" w:type="dxa"/>
            <w:gridSpan w:val="2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0F80361" w14:textId="261833C6" w:rsidR="000C60D3" w:rsidRPr="00A403F0" w:rsidRDefault="000C60D3" w:rsidP="00D01F62">
            <w:pPr>
              <w:pStyle w:val="BodyText"/>
              <w:ind w:firstLine="0"/>
              <w:jc w:val="left"/>
              <w:rPr>
                <w:b/>
                <w:bCs/>
                <w:smallCaps/>
              </w:rPr>
            </w:pPr>
            <w:r>
              <w:rPr>
                <w:b/>
                <w:bCs/>
                <w:smallCaps/>
              </w:rPr>
              <w:t>ROI Compression</w:t>
            </w:r>
          </w:p>
        </w:tc>
      </w:tr>
      <w:tr w:rsidR="00B27779" w14:paraId="2B8F29AC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186ACAB8" w14:textId="77777777" w:rsidR="000C60D3" w:rsidRPr="001F4EF0" w:rsidRDefault="000C60D3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1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53EFA4B9" w14:textId="1FD26EAB" w:rsidR="000C60D3" w:rsidRPr="001F4EF0" w:rsidRDefault="000C60D3" w:rsidP="00D01F62">
            <w:pPr>
              <w:pStyle w:val="BodyText"/>
              <w:ind w:firstLine="0"/>
              <w:jc w:val="left"/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</w:pPr>
            <w:r w:rsidRPr="001F4EF0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Function</w:t>
            </w:r>
            <w:r w:rsidRPr="001F4EF0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0C60D3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compress_frame_roi</w:t>
            </w:r>
            <w:proofErr w:type="spellEnd"/>
            <w:r w:rsidRPr="000C60D3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(frame, </w:t>
            </w:r>
            <w:proofErr w:type="spellStart"/>
            <w:r w:rsidRPr="000C60D3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base_quant_step</w:t>
            </w:r>
            <w:proofErr w:type="spellEnd"/>
            <w:r w:rsidRPr="000C60D3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, </w:t>
            </w:r>
            <w:proofErr w:type="spellStart"/>
            <w:r w:rsidRPr="000C60D3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prev_frame</w:t>
            </w:r>
            <w:proofErr w:type="spellEnd"/>
            <w:r w:rsidRPr="000C60D3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):</w:t>
            </w:r>
          </w:p>
        </w:tc>
      </w:tr>
      <w:tr w:rsidR="00B27779" w14:paraId="38CD55EF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2E3E6482" w14:textId="77777777" w:rsidR="000C60D3" w:rsidRPr="001F4EF0" w:rsidRDefault="000C60D3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2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2AA28B78" w14:textId="6A63FFE4" w:rsidR="000C60D3" w:rsidRPr="00763B56" w:rsidRDefault="00763B56" w:rsidP="00D01F62">
            <w:pPr>
              <w:pStyle w:val="BodyText"/>
              <w:rPr>
                <w:rStyle w:val="Emphasis"/>
                <w:rFonts w:ascii="Cambria" w:hAnsi="Cambria"/>
                <w:sz w:val="18"/>
                <w:szCs w:val="18"/>
              </w:rPr>
            </w:pPr>
            <w:r w:rsidRPr="00763B56">
              <w:rPr>
                <w:rFonts w:ascii="Cambria" w:hAnsi="Cambria" w:hint="eastAsia"/>
                <w:sz w:val="18"/>
                <w:szCs w:val="18"/>
              </w:rPr>
              <w:t xml:space="preserve">edges </w:t>
            </w:r>
            <w:r w:rsidRPr="00763B56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763B56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hAnsi="Cambria"/>
                <w:sz w:val="18"/>
                <w:szCs w:val="18"/>
              </w:rPr>
              <w:t>edge_</w:t>
            </w:r>
            <w:r w:rsidRPr="004314B3">
              <w:rPr>
                <w:rFonts w:ascii="Cambria" w:hAnsi="Cambria"/>
                <w:b/>
                <w:bCs/>
                <w:sz w:val="18"/>
                <w:szCs w:val="18"/>
              </w:rPr>
              <w:t>detection</w:t>
            </w:r>
            <w:proofErr w:type="spellEnd"/>
            <w:r w:rsidRPr="00763B56">
              <w:rPr>
                <w:rFonts w:ascii="Cambria" w:hAnsi="Cambria" w:hint="eastAsia"/>
                <w:sz w:val="18"/>
                <w:szCs w:val="18"/>
              </w:rPr>
              <w:t xml:space="preserve">(frame, </w:t>
            </w:r>
            <w:proofErr w:type="spellStart"/>
            <w:r w:rsidRPr="00763B56">
              <w:rPr>
                <w:rFonts w:ascii="Cambria" w:hAnsi="Cambria" w:hint="eastAsia"/>
                <w:sz w:val="18"/>
                <w:szCs w:val="18"/>
              </w:rPr>
              <w:t>metode</w:t>
            </w:r>
            <w:proofErr w:type="spellEnd"/>
            <w:r w:rsidRPr="00763B56">
              <w:rPr>
                <w:rFonts w:ascii="Cambria" w:hAnsi="Cambria" w:hint="eastAsia"/>
                <w:sz w:val="18"/>
                <w:szCs w:val="18"/>
              </w:rPr>
              <w:t>=Canny)</w:t>
            </w:r>
          </w:p>
        </w:tc>
      </w:tr>
      <w:tr w:rsidR="00DD677B" w14:paraId="13D59959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02F49FA5" w14:textId="5F026294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3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7D9D3A61" w14:textId="62BE85AF" w:rsidR="00DD677B" w:rsidRPr="00763B56" w:rsidRDefault="00DD677B" w:rsidP="00DD677B">
            <w:pPr>
              <w:pStyle w:val="BodyText"/>
              <w:rPr>
                <w:rFonts w:ascii="Cambria" w:hAnsi="Cambria" w:hint="eastAsia"/>
                <w:sz w:val="18"/>
                <w:szCs w:val="18"/>
              </w:rPr>
            </w:pPr>
            <w:proofErr w:type="spellStart"/>
            <w:r w:rsidRPr="00763B56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763B56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763B56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763B56">
              <w:rPr>
                <w:rFonts w:ascii="Cambria" w:hAnsi="Cambria" w:hint="eastAsia"/>
                <w:sz w:val="18"/>
                <w:szCs w:val="18"/>
              </w:rPr>
              <w:t xml:space="preserve"> edges &gt; 0</w:t>
            </w:r>
          </w:p>
        </w:tc>
      </w:tr>
      <w:tr w:rsidR="00DD677B" w14:paraId="2005FCB0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39D96D01" w14:textId="798CBC20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4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653792C2" w14:textId="51898413" w:rsidR="00DD677B" w:rsidRPr="00763B56" w:rsidRDefault="00DD677B" w:rsidP="00DD677B">
            <w:pPr>
              <w:pStyle w:val="BodyText"/>
              <w:rPr>
                <w:rFonts w:ascii="Cambria" w:hAnsi="Cambria" w:hint="eastAsia"/>
                <w:sz w:val="18"/>
                <w:szCs w:val="18"/>
              </w:rPr>
            </w:pPr>
            <w:proofErr w:type="spellStart"/>
            <w:r w:rsidRPr="00DF3765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DF3765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DF3765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DF3765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4314B3">
              <w:rPr>
                <w:rFonts w:ascii="Cambria" w:hAnsi="Cambria" w:hint="eastAsia"/>
                <w:b/>
                <w:bCs/>
                <w:sz w:val="18"/>
                <w:szCs w:val="18"/>
              </w:rPr>
              <w:t>dila</w:t>
            </w:r>
            <w:r w:rsidRPr="004314B3">
              <w:rPr>
                <w:rFonts w:ascii="Cambria" w:hAnsi="Cambria"/>
                <w:b/>
                <w:bCs/>
                <w:sz w:val="18"/>
                <w:szCs w:val="18"/>
              </w:rPr>
              <w:t>tion</w:t>
            </w:r>
            <w:r w:rsidRPr="00DF3765">
              <w:rPr>
                <w:rFonts w:ascii="Cambria" w:hAnsi="Cambria" w:hint="eastAsia"/>
                <w:sz w:val="18"/>
                <w:szCs w:val="18"/>
              </w:rPr>
              <w:t>(</w:t>
            </w:r>
            <w:proofErr w:type="spellStart"/>
            <w:r w:rsidRPr="00DF3765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DF3765">
              <w:rPr>
                <w:rFonts w:ascii="Cambria" w:hAnsi="Cambria" w:hint="eastAsia"/>
                <w:sz w:val="18"/>
                <w:szCs w:val="18"/>
              </w:rPr>
              <w:t>, kernel=5x5)</w:t>
            </w:r>
          </w:p>
        </w:tc>
      </w:tr>
      <w:tr w:rsidR="00DD677B" w14:paraId="29C9F584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013A6355" w14:textId="271A1B33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5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38016D46" w14:textId="01D9EF14" w:rsidR="00DD677B" w:rsidRPr="00DF3765" w:rsidRDefault="00DD677B" w:rsidP="00DD677B">
            <w:pPr>
              <w:pStyle w:val="BodyText"/>
              <w:ind w:firstLine="283"/>
              <w:rPr>
                <w:rFonts w:ascii="Cambria" w:hAnsi="Cambria" w:hint="eastAsia"/>
                <w:sz w:val="18"/>
                <w:szCs w:val="18"/>
              </w:rPr>
            </w:pPr>
            <w:r w:rsidRPr="00DF3765">
              <w:rPr>
                <w:rFonts w:ascii="Cambria" w:hAnsi="Cambria"/>
                <w:b/>
                <w:bCs/>
                <w:sz w:val="18"/>
                <w:szCs w:val="18"/>
              </w:rPr>
              <w:t>If</w:t>
            </w:r>
            <w:r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Pr="00DF3765">
              <w:rPr>
                <w:rFonts w:ascii="Cambria" w:hAnsi="Cambria"/>
                <w:sz w:val="18"/>
                <w:szCs w:val="18"/>
              </w:rPr>
              <w:t>prev_frame</w:t>
            </w:r>
            <w:proofErr w:type="spellEnd"/>
            <w:r w:rsidRPr="00DF3765">
              <w:rPr>
                <w:rFonts w:ascii="Cambria" w:hAnsi="Cambria"/>
                <w:sz w:val="18"/>
                <w:szCs w:val="18"/>
              </w:rPr>
              <w:t xml:space="preserve"> </w:t>
            </w:r>
            <w:r>
              <w:rPr>
                <w:rFonts w:ascii="Cambria" w:hAnsi="Cambria"/>
                <w:sz w:val="18"/>
                <w:szCs w:val="18"/>
              </w:rPr>
              <w:t>exist</w:t>
            </w:r>
            <w:r w:rsidRPr="00DF3765">
              <w:rPr>
                <w:rFonts w:ascii="Cambria" w:hAnsi="Cambria"/>
                <w:sz w:val="18"/>
                <w:szCs w:val="18"/>
              </w:rPr>
              <w:t>:</w:t>
            </w:r>
          </w:p>
        </w:tc>
      </w:tr>
      <w:tr w:rsidR="00B27779" w14:paraId="6999DDD2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38667569" w14:textId="2F924BDE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6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4DB310D7" w14:textId="77777777" w:rsidR="00DD677B" w:rsidRPr="001F4EF0" w:rsidRDefault="00DD677B" w:rsidP="00DD677B">
            <w:pPr>
              <w:pStyle w:val="BodyText"/>
              <w:ind w:firstLine="0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ab/>
            </w:r>
            <w:proofErr w:type="spellStart"/>
            <w:r w:rsidRPr="00675A0C">
              <w:rPr>
                <w:rFonts w:ascii="Cambria" w:hAnsi="Cambria"/>
                <w:sz w:val="18"/>
                <w:szCs w:val="18"/>
              </w:rPr>
              <w:t>diff_frame</w:t>
            </w:r>
            <w:proofErr w:type="spellEnd"/>
            <w:r w:rsidRPr="00675A0C">
              <w:rPr>
                <w:rFonts w:ascii="Cambria" w:hAnsi="Cambria"/>
                <w:sz w:val="18"/>
                <w:szCs w:val="18"/>
              </w:rPr>
              <w:t xml:space="preserve"> ← frame - </w:t>
            </w:r>
            <w:proofErr w:type="spellStart"/>
            <w:r w:rsidRPr="00675A0C">
              <w:rPr>
                <w:rFonts w:ascii="Cambria" w:hAnsi="Cambria"/>
                <w:sz w:val="18"/>
                <w:szCs w:val="18"/>
              </w:rPr>
              <w:t>prev_frame</w:t>
            </w:r>
            <w:proofErr w:type="spellEnd"/>
          </w:p>
        </w:tc>
      </w:tr>
      <w:tr w:rsidR="00B27779" w14:paraId="7BC47A2C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4EDFB9B3" w14:textId="69DA555B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7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77E3DDE4" w14:textId="77777777" w:rsidR="00DD677B" w:rsidRPr="001F4EF0" w:rsidRDefault="00DD677B" w:rsidP="00DD677B">
            <w:pPr>
              <w:pStyle w:val="BodyText"/>
              <w:ind w:left="605" w:hanging="317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Else</w:t>
            </w:r>
            <w:r w:rsidRPr="003A3AB1">
              <w:rPr>
                <w:rFonts w:ascii="Cambria" w:hAnsi="Cambria"/>
                <w:sz w:val="18"/>
                <w:szCs w:val="18"/>
              </w:rPr>
              <w:t>:</w:t>
            </w:r>
          </w:p>
        </w:tc>
      </w:tr>
      <w:tr w:rsidR="00B27779" w14:paraId="3AFCBA25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3B8FDE0D" w14:textId="7809611E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8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19465A23" w14:textId="77777777" w:rsidR="00DD677B" w:rsidRPr="001F4EF0" w:rsidRDefault="00DD677B" w:rsidP="00DD677B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ab/>
            </w:r>
            <w:proofErr w:type="spellStart"/>
            <w:r w:rsidRPr="001F4EF0">
              <w:rPr>
                <w:rFonts w:ascii="Cambria" w:hAnsi="Cambria"/>
                <w:sz w:val="18"/>
                <w:szCs w:val="18"/>
              </w:rPr>
              <w:t>diff_frame</w:t>
            </w:r>
            <w:proofErr w:type="spellEnd"/>
            <w:r w:rsidRPr="001F4EF0">
              <w:rPr>
                <w:rFonts w:ascii="Cambria" w:hAnsi="Cambria"/>
                <w:sz w:val="18"/>
                <w:szCs w:val="18"/>
              </w:rPr>
              <w:t xml:space="preserve"> ← frame</w:t>
            </w:r>
          </w:p>
        </w:tc>
      </w:tr>
      <w:tr w:rsidR="00B27779" w14:paraId="441D83F8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0C7DF795" w14:textId="1ADFACAB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9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578FD64F" w14:textId="77777777" w:rsidR="00DD677B" w:rsidRPr="001F4EF0" w:rsidRDefault="00DD677B" w:rsidP="00DD677B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proofErr w:type="spellStart"/>
            <w:r w:rsidRPr="007B6120">
              <w:rPr>
                <w:rFonts w:ascii="Cambria" w:hAnsi="Cambria"/>
                <w:sz w:val="18"/>
                <w:szCs w:val="18"/>
              </w:rPr>
              <w:t>dct_frame</w:t>
            </w:r>
            <w:proofErr w:type="spellEnd"/>
            <w:r w:rsidRPr="007B6120">
              <w:rPr>
                <w:rFonts w:ascii="Cambria" w:hAnsi="Cambria"/>
                <w:sz w:val="18"/>
                <w:szCs w:val="18"/>
              </w:rPr>
              <w:t xml:space="preserve"> ← </w:t>
            </w:r>
            <w:r w:rsidRPr="007B6120">
              <w:rPr>
                <w:rFonts w:ascii="Cambria" w:hAnsi="Cambria"/>
                <w:b/>
                <w:bCs/>
                <w:sz w:val="18"/>
                <w:szCs w:val="18"/>
              </w:rPr>
              <w:t>DCT</w:t>
            </w:r>
            <w:r w:rsidRPr="007B6120">
              <w:rPr>
                <w:rFonts w:ascii="Cambria" w:hAnsi="Cambria"/>
                <w:sz w:val="18"/>
                <w:szCs w:val="18"/>
              </w:rPr>
              <w:t>(</w:t>
            </w:r>
            <w:proofErr w:type="spellStart"/>
            <w:r w:rsidRPr="007B6120">
              <w:rPr>
                <w:rFonts w:ascii="Cambria" w:hAnsi="Cambria"/>
                <w:sz w:val="18"/>
                <w:szCs w:val="18"/>
              </w:rPr>
              <w:t>diff_frame</w:t>
            </w:r>
            <w:proofErr w:type="spellEnd"/>
            <w:r w:rsidRPr="007B6120">
              <w:rPr>
                <w:rFonts w:ascii="Cambria" w:hAnsi="Cambria"/>
                <w:sz w:val="18"/>
                <w:szCs w:val="18"/>
              </w:rPr>
              <w:t>)</w:t>
            </w:r>
          </w:p>
        </w:tc>
      </w:tr>
      <w:tr w:rsidR="00DD677B" w14:paraId="5C3950F4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4F953CF9" w14:textId="43CA581D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10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2B50F7A5" w14:textId="40063280" w:rsidR="00DD677B" w:rsidRPr="007B6120" w:rsidRDefault="00DD677B" w:rsidP="00DD677B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proofErr w:type="spellStart"/>
            <w:r w:rsidRPr="00B52E24">
              <w:rPr>
                <w:rFonts w:ascii="Cambria" w:hAnsi="Cambria" w:hint="eastAsia"/>
                <w:sz w:val="18"/>
                <w:szCs w:val="18"/>
              </w:rPr>
              <w:t>quant_frame</w:t>
            </w:r>
            <w:proofErr w:type="spellEnd"/>
            <w:r w:rsidRPr="00B52E24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 w:rsidRPr="00B52E24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B52E24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hAnsi="Cambria"/>
                <w:sz w:val="18"/>
                <w:szCs w:val="18"/>
              </w:rPr>
              <w:t>empty_array</w:t>
            </w:r>
            <w:proofErr w:type="spellEnd"/>
            <w:r w:rsidRPr="00B52E24">
              <w:rPr>
                <w:rFonts w:ascii="Cambria" w:hAnsi="Cambria" w:hint="eastAsia"/>
                <w:sz w:val="18"/>
                <w:szCs w:val="18"/>
              </w:rPr>
              <w:t>(</w:t>
            </w:r>
            <w:r>
              <w:rPr>
                <w:rFonts w:ascii="Cambria" w:hAnsi="Cambria"/>
                <w:sz w:val="18"/>
                <w:szCs w:val="18"/>
              </w:rPr>
              <w:t xml:space="preserve">like </w:t>
            </w:r>
            <w:proofErr w:type="spellStart"/>
            <w:r w:rsidRPr="00B52E24">
              <w:rPr>
                <w:rFonts w:ascii="Cambria" w:hAnsi="Cambria" w:hint="eastAsia"/>
                <w:sz w:val="18"/>
                <w:szCs w:val="18"/>
              </w:rPr>
              <w:t>dct_frame</w:t>
            </w:r>
            <w:proofErr w:type="spellEnd"/>
            <w:r w:rsidRPr="00B52E24">
              <w:rPr>
                <w:rFonts w:ascii="Cambria" w:hAnsi="Cambria" w:hint="eastAsia"/>
                <w:sz w:val="18"/>
                <w:szCs w:val="18"/>
              </w:rPr>
              <w:t>)</w:t>
            </w:r>
          </w:p>
        </w:tc>
      </w:tr>
      <w:tr w:rsidR="00DD677B" w14:paraId="14C8242F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326DD71D" w14:textId="43B729DF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11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3AE24043" w14:textId="34E0FCF8" w:rsidR="00DD677B" w:rsidRPr="00B52E24" w:rsidRDefault="00DD677B" w:rsidP="00DD677B">
            <w:pPr>
              <w:pStyle w:val="BodyText"/>
              <w:ind w:left="747" w:hanging="459"/>
              <w:rPr>
                <w:rFonts w:ascii="Cambria" w:hAnsi="Cambria" w:hint="eastAsia"/>
                <w:sz w:val="18"/>
                <w:szCs w:val="18"/>
              </w:rPr>
            </w:pP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quant_frame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= 1] </w:t>
            </w:r>
            <w:r w:rsidRPr="00DD677B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>
              <w:rPr>
                <w:rFonts w:ascii="Cambria" w:hAnsi="Cambria"/>
                <w:sz w:val="18"/>
                <w:szCs w:val="18"/>
              </w:rPr>
              <w:t>round</w:t>
            </w:r>
            <w:r w:rsidRPr="00DD677B">
              <w:rPr>
                <w:rFonts w:ascii="Cambria" w:hAnsi="Cambria" w:hint="eastAsia"/>
                <w:sz w:val="18"/>
                <w:szCs w:val="18"/>
              </w:rPr>
              <w:t>(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dct_frame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= 1] / (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base_quant_step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/ 2))</w:t>
            </w:r>
          </w:p>
        </w:tc>
      </w:tr>
      <w:tr w:rsidR="00DD677B" w14:paraId="1E72E0BF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0A6ACA5C" w14:textId="56CEC358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lastRenderedPageBreak/>
              <w:t>12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3DE1E74A" w14:textId="7F90E4A2" w:rsidR="00DD677B" w:rsidRPr="00DD677B" w:rsidRDefault="00DD677B" w:rsidP="00DD677B">
            <w:pPr>
              <w:pStyle w:val="BodyText"/>
              <w:ind w:left="747" w:hanging="425"/>
              <w:rPr>
                <w:rFonts w:ascii="Cambria" w:hAnsi="Cambria" w:hint="eastAsia"/>
                <w:sz w:val="18"/>
                <w:szCs w:val="18"/>
              </w:rPr>
            </w:pP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quant_frame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= 0] </w:t>
            </w:r>
            <w:r w:rsidRPr="00DD677B">
              <w:rPr>
                <w:rFonts w:ascii="Cambria" w:hAnsi="Cambria" w:hint="eastAsia"/>
                <w:sz w:val="18"/>
                <w:szCs w:val="18"/>
              </w:rPr>
              <w:t>←</w:t>
            </w:r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</w:t>
            </w:r>
            <w:r>
              <w:rPr>
                <w:rFonts w:ascii="Cambria" w:hAnsi="Cambria"/>
                <w:sz w:val="18"/>
                <w:szCs w:val="18"/>
              </w:rPr>
              <w:t>round</w:t>
            </w:r>
            <w:r w:rsidRPr="00DD677B">
              <w:rPr>
                <w:rFonts w:ascii="Cambria" w:hAnsi="Cambria" w:hint="eastAsia"/>
                <w:sz w:val="18"/>
                <w:szCs w:val="18"/>
              </w:rPr>
              <w:t>(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dct_frame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>[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roi_mask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= 0] / (</w:t>
            </w:r>
            <w:proofErr w:type="spellStart"/>
            <w:r w:rsidRPr="00DD677B">
              <w:rPr>
                <w:rFonts w:ascii="Cambria" w:hAnsi="Cambria" w:hint="eastAsia"/>
                <w:sz w:val="18"/>
                <w:szCs w:val="18"/>
              </w:rPr>
              <w:t>base_quant_step</w:t>
            </w:r>
            <w:proofErr w:type="spellEnd"/>
            <w:r w:rsidRPr="00DD677B">
              <w:rPr>
                <w:rFonts w:ascii="Cambria" w:hAnsi="Cambria" w:hint="eastAsia"/>
                <w:sz w:val="18"/>
                <w:szCs w:val="18"/>
              </w:rPr>
              <w:t xml:space="preserve"> * 2))</w:t>
            </w:r>
          </w:p>
        </w:tc>
      </w:tr>
      <w:tr w:rsidR="00B27779" w14:paraId="6C1BCE49" w14:textId="77777777" w:rsidTr="00375D84">
        <w:tc>
          <w:tcPr>
            <w:tcW w:w="567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3B5C90D1" w14:textId="735962FC" w:rsidR="00DD677B" w:rsidRPr="001F4EF0" w:rsidRDefault="00DD677B" w:rsidP="00DD677B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13</w:t>
            </w:r>
          </w:p>
        </w:tc>
        <w:tc>
          <w:tcPr>
            <w:tcW w:w="4464" w:type="dxa"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692C85F4" w14:textId="77777777" w:rsidR="00DD677B" w:rsidRPr="001F4EF0" w:rsidRDefault="00DD677B" w:rsidP="00DD677B">
            <w:pPr>
              <w:pStyle w:val="BodyTex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 w:rsidRPr="001D2F39">
              <w:rPr>
                <w:rFonts w:ascii="Cambria" w:hAnsi="Cambria"/>
                <w:sz w:val="18"/>
                <w:szCs w:val="18"/>
              </w:rPr>
              <w:t xml:space="preserve"> </w:t>
            </w:r>
            <w:proofErr w:type="spellStart"/>
            <w:r w:rsidRPr="001D2F39">
              <w:rPr>
                <w:rFonts w:ascii="Cambria" w:hAnsi="Cambria"/>
                <w:sz w:val="18"/>
                <w:szCs w:val="18"/>
              </w:rPr>
              <w:t>quant_frame</w:t>
            </w:r>
            <w:proofErr w:type="spellEnd"/>
            <w:r w:rsidRPr="001D2F39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1D2F39">
              <w:rPr>
                <w:rFonts w:ascii="Cambria" w:hAnsi="Cambria"/>
                <w:sz w:val="18"/>
                <w:szCs w:val="18"/>
              </w:rPr>
              <w:t>ukuran_frame</w:t>
            </w:r>
            <w:proofErr w:type="spellEnd"/>
            <w:r w:rsidRPr="001D2F39">
              <w:rPr>
                <w:rFonts w:ascii="Cambria" w:hAnsi="Cambria"/>
                <w:sz w:val="18"/>
                <w:szCs w:val="18"/>
              </w:rPr>
              <w:t xml:space="preserve">, </w:t>
            </w:r>
            <w:proofErr w:type="spellStart"/>
            <w:r w:rsidRPr="001D2F39">
              <w:rPr>
                <w:rFonts w:ascii="Cambria" w:hAnsi="Cambria"/>
                <w:sz w:val="18"/>
                <w:szCs w:val="18"/>
              </w:rPr>
              <w:t>quant_step</w:t>
            </w:r>
            <w:proofErr w:type="spellEnd"/>
          </w:p>
        </w:tc>
      </w:tr>
    </w:tbl>
    <w:p w14:paraId="38F12A4B" w14:textId="77777777" w:rsidR="00DD677B" w:rsidRDefault="00DD677B" w:rsidP="00DD677B">
      <w:pPr>
        <w:pStyle w:val="BodyText"/>
        <w:ind w:left="720" w:firstLine="0"/>
      </w:pPr>
    </w:p>
    <w:p w14:paraId="34184CB9" w14:textId="540402ED" w:rsidR="00A81E95" w:rsidRDefault="000552A8" w:rsidP="00A81E95">
      <w:pPr>
        <w:pStyle w:val="BodyText"/>
        <w:numPr>
          <w:ilvl w:val="0"/>
          <w:numId w:val="12"/>
        </w:numPr>
      </w:pPr>
      <w:proofErr w:type="spellStart"/>
      <w:r w:rsidRPr="000552A8">
        <w:rPr>
          <w:b/>
          <w:bCs/>
        </w:rPr>
        <w:t>Evaluasi</w:t>
      </w:r>
      <w:proofErr w:type="spellEnd"/>
      <w:r w:rsidRPr="000552A8">
        <w:rPr>
          <w:b/>
          <w:bCs/>
        </w:rPr>
        <w:t xml:space="preserve"> PSNR</w:t>
      </w:r>
      <w:r w:rsidR="00A81E95" w:rsidRPr="00A81E95">
        <w:t xml:space="preserve">: Fungsi </w:t>
      </w:r>
      <w:proofErr w:type="spellStart"/>
      <w:r w:rsidR="00A81E95" w:rsidRPr="00A81E95">
        <w:t>berikut</w:t>
      </w:r>
      <w:proofErr w:type="spellEnd"/>
      <w:r w:rsidR="00A81E95" w:rsidRPr="00A81E95">
        <w:t xml:space="preserve"> </w:t>
      </w:r>
      <w:proofErr w:type="spellStart"/>
      <w:r w:rsidR="00A81E95" w:rsidRPr="00A81E95">
        <w:t>menghitung</w:t>
      </w:r>
      <w:proofErr w:type="spellEnd"/>
      <w:r w:rsidR="00A81E95" w:rsidRPr="00A81E95">
        <w:t xml:space="preserve"> PSNR untuk </w:t>
      </w:r>
      <w:proofErr w:type="spellStart"/>
      <w:r w:rsidR="00A81E95" w:rsidRPr="00A81E95">
        <w:t>mengevaluasi</w:t>
      </w:r>
      <w:proofErr w:type="spellEnd"/>
      <w:r w:rsidR="00A81E95" w:rsidRPr="00A81E95">
        <w:t xml:space="preserve"> </w:t>
      </w:r>
      <w:proofErr w:type="spellStart"/>
      <w:r w:rsidR="00A81E95" w:rsidRPr="00A81E95">
        <w:t>kualitas</w:t>
      </w:r>
      <w:proofErr w:type="spellEnd"/>
      <w:r w:rsidR="00154D79">
        <w:t xml:space="preserve"> visual</w:t>
      </w:r>
      <w:r w:rsidR="00A81E95" w:rsidRPr="00A81E95">
        <w:t xml:space="preserve"> (Bagian 5.3):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4464"/>
      </w:tblGrid>
      <w:tr w:rsidR="008A511A" w14:paraId="77A6C662" w14:textId="77777777" w:rsidTr="00D51BF4">
        <w:tc>
          <w:tcPr>
            <w:tcW w:w="5031" w:type="dxa"/>
            <w:gridSpan w:val="2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0FC3C6B" w14:textId="1D978F50" w:rsidR="00311D8A" w:rsidRPr="00A403F0" w:rsidRDefault="00645132" w:rsidP="00D01F62">
            <w:pPr>
              <w:pStyle w:val="BodyText"/>
              <w:ind w:firstLine="0"/>
              <w:jc w:val="left"/>
              <w:rPr>
                <w:b/>
                <w:bCs/>
                <w:smallCaps/>
              </w:rPr>
            </w:pPr>
            <w:r>
              <w:rPr>
                <w:b/>
                <w:bCs/>
                <w:smallCaps/>
              </w:rPr>
              <w:t>PSNR Evaluation</w:t>
            </w:r>
          </w:p>
        </w:tc>
      </w:tr>
      <w:tr w:rsidR="00A46C7B" w14:paraId="7F2794F8" w14:textId="77777777" w:rsidTr="00375D84">
        <w:tc>
          <w:tcPr>
            <w:tcW w:w="567" w:type="dxa"/>
            <w:tcBorders>
              <w:left w:val="nil"/>
              <w:right w:val="single" w:sz="4" w:space="0" w:color="auto"/>
            </w:tcBorders>
            <w:vAlign w:val="center"/>
          </w:tcPr>
          <w:p w14:paraId="5415A4EC" w14:textId="77777777" w:rsidR="00311D8A" w:rsidRPr="001F4EF0" w:rsidRDefault="00311D8A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sz w:val="18"/>
                <w:szCs w:val="18"/>
              </w:rPr>
              <w:t>1</w:t>
            </w:r>
          </w:p>
        </w:tc>
        <w:tc>
          <w:tcPr>
            <w:tcW w:w="4464" w:type="dxa"/>
            <w:tcBorders>
              <w:left w:val="single" w:sz="4" w:space="0" w:color="auto"/>
              <w:right w:val="nil"/>
            </w:tcBorders>
            <w:vAlign w:val="center"/>
          </w:tcPr>
          <w:p w14:paraId="5D64CD5F" w14:textId="5E89B0B8" w:rsidR="00311D8A" w:rsidRPr="001F4EF0" w:rsidRDefault="00645132" w:rsidP="00D01F62">
            <w:pPr>
              <w:pStyle w:val="BodyText"/>
              <w:ind w:left="320" w:hanging="426"/>
              <w:jc w:val="left"/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</w:pPr>
            <w:r w:rsidRPr="00645132"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Fun</w:t>
            </w:r>
            <w:r>
              <w:rPr>
                <w:rStyle w:val="Emphasis"/>
                <w:rFonts w:ascii="Cambria" w:hAnsi="Cambria"/>
                <w:b/>
                <w:bCs/>
                <w:i w:val="0"/>
                <w:iCs w:val="0"/>
                <w:sz w:val="18"/>
                <w:szCs w:val="18"/>
              </w:rPr>
              <w:t>ction</w:t>
            </w:r>
            <w:r w:rsidRPr="00645132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645132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compute_psnr</w:t>
            </w:r>
            <w:proofErr w:type="spellEnd"/>
            <w:r w:rsidRPr="00645132">
              <w:rPr>
                <w:rStyle w:val="Emphasis"/>
                <w:rFonts w:ascii="Cambria" w:hAnsi="Cambria"/>
                <w:i w:val="0"/>
                <w:iCs w:val="0"/>
                <w:sz w:val="18"/>
                <w:szCs w:val="18"/>
              </w:rPr>
              <w:t>(original, reconstructed):</w:t>
            </w:r>
          </w:p>
        </w:tc>
      </w:tr>
      <w:tr w:rsidR="00A46C7B" w14:paraId="3D8E1919" w14:textId="77777777" w:rsidTr="00375D84">
        <w:tc>
          <w:tcPr>
            <w:tcW w:w="567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01FAD365" w14:textId="6704C390" w:rsidR="00311D8A" w:rsidRPr="001F4EF0" w:rsidRDefault="00763B56" w:rsidP="00D01F62">
            <w:pPr>
              <w:pStyle w:val="BodyText"/>
              <w:ind w:firstLine="0"/>
              <w:jc w:val="right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2</w:t>
            </w:r>
          </w:p>
        </w:tc>
        <w:tc>
          <w:tcPr>
            <w:tcW w:w="4464" w:type="dxa"/>
            <w:tcBorders>
              <w:left w:val="single" w:sz="4" w:space="0" w:color="auto"/>
              <w:bottom w:val="nil"/>
              <w:right w:val="nil"/>
            </w:tcBorders>
            <w:vAlign w:val="center"/>
          </w:tcPr>
          <w:p w14:paraId="0E8C75C1" w14:textId="5BB8DFA0" w:rsidR="00311D8A" w:rsidRPr="001F4EF0" w:rsidRDefault="00311D8A" w:rsidP="00D51BF4">
            <w:pPr>
              <w:pStyle w:val="BodyText"/>
              <w:ind w:left="889" w:hanging="567"/>
              <w:jc w:val="left"/>
              <w:rPr>
                <w:rFonts w:ascii="Cambria" w:hAnsi="Cambria"/>
                <w:sz w:val="18"/>
                <w:szCs w:val="18"/>
              </w:rPr>
            </w:pPr>
            <w:r w:rsidRPr="001F4EF0">
              <w:rPr>
                <w:rFonts w:ascii="Cambria" w:hAnsi="Cambria"/>
                <w:b/>
                <w:bCs/>
                <w:sz w:val="18"/>
                <w:szCs w:val="18"/>
              </w:rPr>
              <w:t>Return</w:t>
            </w:r>
            <w:r w:rsidR="00D51BF4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D51BF4" w:rsidRPr="00D51BF4">
              <w:rPr>
                <w:rFonts w:ascii="Cambria" w:hAnsi="Cambria"/>
                <w:sz w:val="18"/>
                <w:szCs w:val="18"/>
              </w:rPr>
              <w:t>peak_signal_noise_ratio</w:t>
            </w:r>
            <w:proofErr w:type="spellEnd"/>
            <w:r w:rsidR="00D51BF4" w:rsidRPr="00D51BF4">
              <w:rPr>
                <w:rFonts w:ascii="Cambria" w:hAnsi="Cambria"/>
                <w:sz w:val="18"/>
                <w:szCs w:val="18"/>
              </w:rPr>
              <w:t xml:space="preserve">(original, reconstructed, </w:t>
            </w:r>
            <w:proofErr w:type="spellStart"/>
            <w:r w:rsidR="00D51BF4" w:rsidRPr="00D51BF4">
              <w:rPr>
                <w:rFonts w:ascii="Cambria" w:hAnsi="Cambria"/>
                <w:sz w:val="18"/>
                <w:szCs w:val="18"/>
              </w:rPr>
              <w:t>rentang</w:t>
            </w:r>
            <w:proofErr w:type="spellEnd"/>
            <w:r w:rsidR="00D51BF4" w:rsidRPr="00D51BF4">
              <w:rPr>
                <w:rFonts w:ascii="Cambria" w:hAnsi="Cambria"/>
                <w:sz w:val="18"/>
                <w:szCs w:val="18"/>
              </w:rPr>
              <w:t>=255)</w:t>
            </w:r>
          </w:p>
        </w:tc>
      </w:tr>
    </w:tbl>
    <w:p w14:paraId="5F5C8781" w14:textId="1820B452" w:rsidR="00A81E95" w:rsidRDefault="00154D79" w:rsidP="007717ED">
      <w:pPr>
        <w:pStyle w:val="BodyText"/>
        <w:ind w:left="720" w:firstLine="0"/>
      </w:pPr>
      <w:r w:rsidRPr="00154D79">
        <w:t xml:space="preserve">PSNR </w:t>
      </w:r>
      <w:proofErr w:type="spellStart"/>
      <w:r w:rsidRPr="00154D79">
        <w:t>memastikan</w:t>
      </w:r>
      <w:proofErr w:type="spellEnd"/>
      <w:r w:rsidRPr="00154D79">
        <w:t xml:space="preserve"> </w:t>
      </w:r>
      <w:proofErr w:type="spellStart"/>
      <w:r w:rsidRPr="00154D79">
        <w:t>kualitas</w:t>
      </w:r>
      <w:proofErr w:type="spellEnd"/>
      <w:r w:rsidRPr="00154D79">
        <w:t xml:space="preserve"> </w:t>
      </w:r>
      <w:proofErr w:type="spellStart"/>
      <w:r w:rsidRPr="00154D79">
        <w:t>rekonstruksi</w:t>
      </w:r>
      <w:proofErr w:type="spellEnd"/>
      <w:r w:rsidRPr="00154D79">
        <w:t xml:space="preserve">, </w:t>
      </w:r>
      <w:proofErr w:type="spellStart"/>
      <w:r w:rsidRPr="00154D79">
        <w:t>selaras</w:t>
      </w:r>
      <w:proofErr w:type="spellEnd"/>
      <w:r w:rsidRPr="00154D79">
        <w:t xml:space="preserve"> </w:t>
      </w:r>
      <w:proofErr w:type="spellStart"/>
      <w:r w:rsidRPr="00154D79">
        <w:t>dengan</w:t>
      </w:r>
      <w:proofErr w:type="spellEnd"/>
      <w:r w:rsidRPr="00154D79">
        <w:t xml:space="preserve"> </w:t>
      </w:r>
      <w:proofErr w:type="spellStart"/>
      <w:r w:rsidRPr="00154D79">
        <w:t>metrik</w:t>
      </w:r>
      <w:proofErr w:type="spellEnd"/>
      <w:r w:rsidRPr="00154D79">
        <w:t xml:space="preserve"> </w:t>
      </w:r>
      <w:proofErr w:type="spellStart"/>
      <w:r w:rsidRPr="00154D79">
        <w:t>evaluasi</w:t>
      </w:r>
      <w:proofErr w:type="spellEnd"/>
      <w:r w:rsidRPr="00154D79">
        <w:t xml:space="preserve"> </w:t>
      </w:r>
      <w:proofErr w:type="spellStart"/>
      <w:r w:rsidRPr="00154D79">
        <w:t>makalah</w:t>
      </w:r>
      <w:proofErr w:type="spellEnd"/>
      <w:r w:rsidRPr="00154D79">
        <w:t xml:space="preserve"> (Bagian 3.2), </w:t>
      </w:r>
      <w:proofErr w:type="spellStart"/>
      <w:r w:rsidRPr="00154D79">
        <w:t>dengan</w:t>
      </w:r>
      <w:proofErr w:type="spellEnd"/>
      <w:r w:rsidRPr="00154D79">
        <w:t xml:space="preserve"> target di atas 30 dB untuk </w:t>
      </w:r>
      <w:proofErr w:type="spellStart"/>
      <w:r w:rsidRPr="00154D79">
        <w:t>kualitas</w:t>
      </w:r>
      <w:proofErr w:type="spellEnd"/>
      <w:r w:rsidRPr="00154D79">
        <w:t xml:space="preserve"> </w:t>
      </w:r>
      <w:proofErr w:type="spellStart"/>
      <w:r w:rsidRPr="00154D79">
        <w:t>kompetitif</w:t>
      </w:r>
      <w:proofErr w:type="spellEnd"/>
      <w:r w:rsidRPr="00154D79">
        <w:t>.</w:t>
      </w:r>
    </w:p>
    <w:p w14:paraId="0D9A64BD" w14:textId="77777777" w:rsidR="00DD677B" w:rsidRDefault="00DD677B" w:rsidP="00EF58C3">
      <w:pPr>
        <w:pStyle w:val="BodyText"/>
      </w:pPr>
    </w:p>
    <w:p w14:paraId="4AB53F62" w14:textId="019F9007" w:rsidR="00A81E95" w:rsidRDefault="005470F3" w:rsidP="00EF58C3">
      <w:pPr>
        <w:pStyle w:val="BodyText"/>
      </w:pPr>
      <w:proofErr w:type="spellStart"/>
      <w:r w:rsidRPr="005470F3">
        <w:t>Implementasi</w:t>
      </w:r>
      <w:proofErr w:type="spellEnd"/>
      <w:r w:rsidRPr="005470F3">
        <w:t xml:space="preserve"> ini </w:t>
      </w:r>
      <w:proofErr w:type="spellStart"/>
      <w:r w:rsidRPr="005470F3">
        <w:t>menggunakan</w:t>
      </w:r>
      <w:proofErr w:type="spellEnd"/>
      <w:r w:rsidRPr="005470F3">
        <w:t xml:space="preserve"> Python </w:t>
      </w:r>
      <w:proofErr w:type="spellStart"/>
      <w:r w:rsidRPr="005470F3">
        <w:t>dengan</w:t>
      </w:r>
      <w:proofErr w:type="spellEnd"/>
      <w:r w:rsidRPr="005470F3">
        <w:t xml:space="preserve"> </w:t>
      </w:r>
      <w:r w:rsidR="007F7875">
        <w:t>library</w:t>
      </w:r>
      <w:r w:rsidRPr="005470F3">
        <w:t xml:space="preserve"> </w:t>
      </w:r>
      <w:proofErr w:type="spellStart"/>
      <w:r w:rsidRPr="005470F3">
        <w:t>standar</w:t>
      </w:r>
      <w:proofErr w:type="spellEnd"/>
      <w:r w:rsidRPr="005470F3">
        <w:t xml:space="preserve"> (OpenCV, NumPy, scikit-image), </w:t>
      </w:r>
      <w:proofErr w:type="spellStart"/>
      <w:r w:rsidRPr="005470F3">
        <w:t>menghindari</w:t>
      </w:r>
      <w:proofErr w:type="spellEnd"/>
      <w:r w:rsidRPr="005470F3">
        <w:t xml:space="preserve"> </w:t>
      </w:r>
      <w:proofErr w:type="spellStart"/>
      <w:r w:rsidRPr="005470F3">
        <w:t>kecerdasan</w:t>
      </w:r>
      <w:proofErr w:type="spellEnd"/>
      <w:r w:rsidRPr="005470F3">
        <w:t xml:space="preserve"> </w:t>
      </w:r>
      <w:proofErr w:type="spellStart"/>
      <w:r w:rsidRPr="005470F3">
        <w:t>buatan</w:t>
      </w:r>
      <w:proofErr w:type="spellEnd"/>
      <w:r w:rsidRPr="005470F3">
        <w:t xml:space="preserve">, dan </w:t>
      </w:r>
      <w:proofErr w:type="spellStart"/>
      <w:r w:rsidRPr="005470F3">
        <w:t>menawarkan</w:t>
      </w:r>
      <w:proofErr w:type="spellEnd"/>
      <w:r w:rsidRPr="005470F3">
        <w:t xml:space="preserve"> </w:t>
      </w:r>
      <w:proofErr w:type="spellStart"/>
      <w:r w:rsidRPr="005470F3">
        <w:t>demonstrasi</w:t>
      </w:r>
      <w:proofErr w:type="spellEnd"/>
      <w:r w:rsidRPr="005470F3">
        <w:t xml:space="preserve"> </w:t>
      </w:r>
      <w:proofErr w:type="spellStart"/>
      <w:r w:rsidRPr="005470F3">
        <w:t>praktis</w:t>
      </w:r>
      <w:proofErr w:type="spellEnd"/>
      <w:r w:rsidRPr="005470F3">
        <w:t xml:space="preserve"> </w:t>
      </w:r>
      <w:proofErr w:type="spellStart"/>
      <w:r w:rsidRPr="005470F3">
        <w:t>prinsip-prinsip</w:t>
      </w:r>
      <w:proofErr w:type="spellEnd"/>
      <w:r w:rsidRPr="005470F3">
        <w:t xml:space="preserve"> NVC </w:t>
      </w:r>
      <w:proofErr w:type="spellStart"/>
      <w:r w:rsidRPr="005470F3">
        <w:t>dalam</w:t>
      </w:r>
      <w:proofErr w:type="spellEnd"/>
      <w:r w:rsidRPr="005470F3">
        <w:t xml:space="preserve"> </w:t>
      </w:r>
      <w:proofErr w:type="spellStart"/>
      <w:r w:rsidRPr="005470F3">
        <w:t>konteks</w:t>
      </w:r>
      <w:proofErr w:type="spellEnd"/>
      <w:r w:rsidRPr="005470F3">
        <w:t xml:space="preserve"> </w:t>
      </w:r>
      <w:proofErr w:type="spellStart"/>
      <w:r w:rsidRPr="005470F3">
        <w:t>sederhana</w:t>
      </w:r>
      <w:proofErr w:type="spellEnd"/>
      <w:r w:rsidRPr="005470F3">
        <w:t xml:space="preserve">. Kode </w:t>
      </w:r>
      <w:proofErr w:type="spellStart"/>
      <w:r w:rsidRPr="005470F3">
        <w:t>lengkap</w:t>
      </w:r>
      <w:proofErr w:type="spellEnd"/>
      <w:r w:rsidRPr="005470F3">
        <w:t xml:space="preserve"> </w:t>
      </w:r>
      <w:proofErr w:type="spellStart"/>
      <w:r w:rsidRPr="005470F3">
        <w:t>dapat</w:t>
      </w:r>
      <w:proofErr w:type="spellEnd"/>
      <w:r w:rsidRPr="005470F3">
        <w:t xml:space="preserve"> </w:t>
      </w:r>
      <w:proofErr w:type="spellStart"/>
      <w:r w:rsidRPr="005470F3">
        <w:t>diperluas</w:t>
      </w:r>
      <w:proofErr w:type="spellEnd"/>
      <w:r w:rsidRPr="005470F3">
        <w:t xml:space="preserve"> untuk </w:t>
      </w:r>
      <w:proofErr w:type="spellStart"/>
      <w:r w:rsidRPr="005470F3">
        <w:t>kebutuhan</w:t>
      </w:r>
      <w:proofErr w:type="spellEnd"/>
      <w:r w:rsidRPr="005470F3">
        <w:t xml:space="preserve"> lebih </w:t>
      </w:r>
      <w:proofErr w:type="spellStart"/>
      <w:r w:rsidRPr="005470F3">
        <w:t>lanjut</w:t>
      </w:r>
      <w:proofErr w:type="spellEnd"/>
      <w:r w:rsidRPr="005470F3">
        <w:t xml:space="preserve">, </w:t>
      </w:r>
      <w:proofErr w:type="spellStart"/>
      <w:r w:rsidRPr="005470F3">
        <w:t>namun</w:t>
      </w:r>
      <w:proofErr w:type="spellEnd"/>
      <w:r w:rsidRPr="005470F3">
        <w:t xml:space="preserve"> </w:t>
      </w:r>
      <w:proofErr w:type="spellStart"/>
      <w:r w:rsidRPr="005470F3">
        <w:t>cuplikan</w:t>
      </w:r>
      <w:proofErr w:type="spellEnd"/>
      <w:r w:rsidRPr="005470F3">
        <w:t xml:space="preserve"> ini </w:t>
      </w:r>
      <w:proofErr w:type="spellStart"/>
      <w:r w:rsidRPr="005470F3">
        <w:t>menyoroti</w:t>
      </w:r>
      <w:proofErr w:type="spellEnd"/>
      <w:r w:rsidRPr="005470F3">
        <w:t xml:space="preserve"> </w:t>
      </w:r>
      <w:proofErr w:type="spellStart"/>
      <w:r w:rsidRPr="005470F3">
        <w:t>teknik</w:t>
      </w:r>
      <w:proofErr w:type="spellEnd"/>
      <w:r w:rsidRPr="005470F3">
        <w:t xml:space="preserve"> inti yang </w:t>
      </w:r>
      <w:proofErr w:type="spellStart"/>
      <w:r w:rsidRPr="005470F3">
        <w:t>mendukung</w:t>
      </w:r>
      <w:proofErr w:type="spellEnd"/>
      <w:r w:rsidRPr="005470F3">
        <w:t xml:space="preserve"> </w:t>
      </w:r>
      <w:proofErr w:type="spellStart"/>
      <w:r w:rsidRPr="005470F3">
        <w:t>temuan</w:t>
      </w:r>
      <w:proofErr w:type="spellEnd"/>
      <w:r w:rsidRPr="005470F3">
        <w:t xml:space="preserve"> </w:t>
      </w:r>
      <w:proofErr w:type="spellStart"/>
      <w:r w:rsidRPr="005470F3">
        <w:t>teoretis</w:t>
      </w:r>
      <w:proofErr w:type="spellEnd"/>
      <w:r w:rsidRPr="005470F3">
        <w:t xml:space="preserve"> </w:t>
      </w:r>
      <w:proofErr w:type="spellStart"/>
      <w:r w:rsidRPr="005470F3">
        <w:t>makalah</w:t>
      </w:r>
      <w:proofErr w:type="spellEnd"/>
      <w:r w:rsidRPr="005470F3">
        <w:t>.</w:t>
      </w:r>
      <w:r w:rsidR="00D472C1">
        <w:t xml:space="preserve"> </w:t>
      </w:r>
      <w:r w:rsidR="00D472C1" w:rsidRPr="00D472C1">
        <w:t xml:space="preserve">Kode </w:t>
      </w:r>
      <w:proofErr w:type="spellStart"/>
      <w:r w:rsidR="00D472C1" w:rsidRPr="00D472C1">
        <w:t>lengkap</w:t>
      </w:r>
      <w:proofErr w:type="spellEnd"/>
      <w:r w:rsidR="00D472C1" w:rsidRPr="00D472C1">
        <w:t xml:space="preserve"> </w:t>
      </w:r>
      <w:proofErr w:type="spellStart"/>
      <w:r w:rsidR="00D472C1" w:rsidRPr="00D472C1">
        <w:t>tersedia</w:t>
      </w:r>
      <w:proofErr w:type="spellEnd"/>
      <w:r w:rsidR="00D472C1" w:rsidRPr="00D472C1">
        <w:t xml:space="preserve"> di [</w:t>
      </w:r>
      <w:hyperlink r:id="rId16" w:history="1">
        <w:r w:rsidR="00D472C1" w:rsidRPr="00872BC2">
          <w:rPr>
            <w:rStyle w:val="Hyperlink"/>
          </w:rPr>
          <w:t>https://github.com/</w:t>
        </w:r>
        <w:r w:rsidR="00375D84" w:rsidRPr="00872BC2">
          <w:rPr>
            <w:rStyle w:val="Hyperlink"/>
          </w:rPr>
          <w:t>sammtan</w:t>
        </w:r>
        <w:r w:rsidR="00D472C1" w:rsidRPr="00872BC2">
          <w:rPr>
            <w:rStyle w:val="Hyperlink"/>
          </w:rPr>
          <w:t>/UTSPSMM-VideoCompression</w:t>
        </w:r>
      </w:hyperlink>
      <w:r w:rsidR="00D472C1" w:rsidRPr="00D472C1">
        <w:t xml:space="preserve">] untuk </w:t>
      </w:r>
      <w:proofErr w:type="spellStart"/>
      <w:r w:rsidR="00D472C1" w:rsidRPr="00D472C1">
        <w:t>referensi</w:t>
      </w:r>
      <w:proofErr w:type="spellEnd"/>
      <w:r w:rsidR="00D472C1" w:rsidRPr="00D472C1">
        <w:t xml:space="preserve"> dan </w:t>
      </w:r>
      <w:proofErr w:type="spellStart"/>
      <w:r w:rsidR="00D472C1" w:rsidRPr="00D472C1">
        <w:t>pengujian</w:t>
      </w:r>
      <w:proofErr w:type="spellEnd"/>
      <w:r w:rsidR="00D472C1" w:rsidRPr="00D472C1">
        <w:t xml:space="preserve"> lebih </w:t>
      </w:r>
      <w:proofErr w:type="spellStart"/>
      <w:r w:rsidR="00D472C1" w:rsidRPr="00D472C1">
        <w:t>lanjut</w:t>
      </w:r>
      <w:proofErr w:type="spellEnd"/>
      <w:r w:rsidR="00D472C1" w:rsidRPr="00D472C1">
        <w:t>.</w:t>
      </w:r>
      <w:r w:rsidR="00E12098">
        <w:t xml:space="preserve"> Cukup </w:t>
      </w:r>
      <w:proofErr w:type="spellStart"/>
      <w:r w:rsidR="00E12098">
        <w:t>hanya</w:t>
      </w:r>
      <w:proofErr w:type="spellEnd"/>
      <w:r w:rsidR="00E12098">
        <w:t xml:space="preserve"> </w:t>
      </w:r>
      <w:proofErr w:type="spellStart"/>
      <w:r w:rsidR="00E12098">
        <w:t>dengan</w:t>
      </w:r>
      <w:proofErr w:type="spellEnd"/>
      <w:r w:rsidR="00E12098">
        <w:t xml:space="preserve"> </w:t>
      </w:r>
      <w:proofErr w:type="spellStart"/>
      <w:r w:rsidR="00E12098">
        <w:t>menjalankan</w:t>
      </w:r>
      <w:proofErr w:type="spellEnd"/>
      <w:r w:rsidR="00E12098">
        <w:t xml:space="preserve"> script </w:t>
      </w:r>
      <w:r w:rsidR="00E12098" w:rsidRPr="00E12098">
        <w:rPr>
          <w:rFonts w:ascii="JetBrains Mono" w:hAnsi="JetBrains Mono" w:cs="JetBrains Mono"/>
          <w:sz w:val="16"/>
          <w:szCs w:val="16"/>
        </w:rPr>
        <w:t>main.py</w:t>
      </w:r>
      <w:r w:rsidR="00E12098">
        <w:t>.</w:t>
      </w:r>
    </w:p>
    <w:p w14:paraId="4D038180" w14:textId="77777777" w:rsidR="00AC251F" w:rsidRDefault="0064499F">
      <w:pPr>
        <w:pStyle w:val="Heading1"/>
      </w:pPr>
      <w:r>
        <w:t>Kesimpulan</w:t>
      </w:r>
    </w:p>
    <w:p w14:paraId="1A8BE7D0" w14:textId="77777777" w:rsidR="0064499F" w:rsidRDefault="0064499F" w:rsidP="0064499F">
      <w:pPr>
        <w:pStyle w:val="BodyText"/>
      </w:pPr>
      <w:proofErr w:type="spellStart"/>
      <w:r>
        <w:t>Perkembangan</w:t>
      </w:r>
      <w:proofErr w:type="spellEnd"/>
      <w:r>
        <w:t xml:space="preserve"> Neural Video Compression (NVC)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end-to-end.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H.264, H.265, </w:t>
      </w:r>
      <w:proofErr w:type="spellStart"/>
      <w:r>
        <w:t>atau</w:t>
      </w:r>
      <w:proofErr w:type="spellEnd"/>
      <w:r>
        <w:t xml:space="preserve"> H.266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selama </w:t>
      </w:r>
      <w:proofErr w:type="spellStart"/>
      <w:r>
        <w:t>puluhan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NVC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lebih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adaptif</w:t>
      </w:r>
      <w:proofErr w:type="spellEnd"/>
      <w:r>
        <w:t xml:space="preserve">, dan siap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personalisasi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video.</w:t>
      </w:r>
    </w:p>
    <w:p w14:paraId="0448E803" w14:textId="77777777" w:rsidR="0064499F" w:rsidRDefault="0064499F" w:rsidP="0064499F">
      <w:pPr>
        <w:pStyle w:val="BodyText"/>
      </w:pPr>
    </w:p>
    <w:p w14:paraId="7BF97F92" w14:textId="77777777" w:rsidR="0064499F" w:rsidRDefault="0064499F" w:rsidP="0064499F">
      <w:pPr>
        <w:pStyle w:val="BodyText"/>
      </w:pPr>
      <w:r>
        <w:t xml:space="preserve">Dengan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deep learning, NVC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laten </w:t>
      </w:r>
      <w:proofErr w:type="spellStart"/>
      <w:r>
        <w:t>dari</w:t>
      </w:r>
      <w:proofErr w:type="spellEnd"/>
      <w:r>
        <w:t xml:space="preserve"> data video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-temporal yang </w:t>
      </w:r>
      <w:proofErr w:type="spellStart"/>
      <w:r>
        <w:t>kompleks</w:t>
      </w:r>
      <w:proofErr w:type="spellEnd"/>
      <w:r>
        <w:t>—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oleh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</w:t>
      </w:r>
      <w:proofErr w:type="spellStart"/>
      <w:r>
        <w:t>klasik</w:t>
      </w:r>
      <w:proofErr w:type="spellEnd"/>
      <w:r>
        <w:t xml:space="preserve">.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penghematan</w:t>
      </w:r>
      <w:proofErr w:type="spellEnd"/>
      <w:r>
        <w:t xml:space="preserve"> bitrate yang </w:t>
      </w:r>
      <w:proofErr w:type="spellStart"/>
      <w:r>
        <w:t>signifikan</w:t>
      </w:r>
      <w:proofErr w:type="spellEnd"/>
      <w:r>
        <w:t xml:space="preserve">, NVC juga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baru,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bitrate yang lebih </w:t>
      </w:r>
      <w:proofErr w:type="spellStart"/>
      <w:r>
        <w:t>halus</w:t>
      </w:r>
      <w:proofErr w:type="spellEnd"/>
      <w:r>
        <w:t xml:space="preserve">, </w:t>
      </w:r>
      <w:proofErr w:type="spellStart"/>
      <w:r>
        <w:t>adaptasi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dan </w:t>
      </w:r>
      <w:proofErr w:type="spellStart"/>
      <w:r>
        <w:t>kemampuan</w:t>
      </w:r>
      <w:proofErr w:type="spellEnd"/>
      <w:r>
        <w:t xml:space="preserve"> untuk </w:t>
      </w:r>
      <w:proofErr w:type="spellStart"/>
      <w:r>
        <w:t>dioptimalkan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platform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edge yang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dayanya</w:t>
      </w:r>
      <w:proofErr w:type="spellEnd"/>
      <w:r>
        <w:t>.</w:t>
      </w:r>
    </w:p>
    <w:p w14:paraId="2DA004FE" w14:textId="77777777" w:rsidR="0064499F" w:rsidRDefault="0064499F" w:rsidP="0064499F">
      <w:pPr>
        <w:pStyle w:val="BodyText"/>
      </w:pPr>
    </w:p>
    <w:p w14:paraId="6EEC4EF9" w14:textId="77777777" w:rsidR="0064499F" w:rsidRDefault="0064499F" w:rsidP="0064499F">
      <w:pPr>
        <w:pStyle w:val="BodyTex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model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bahwa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yang </w:t>
      </w:r>
      <w:proofErr w:type="spellStart"/>
      <w:r>
        <w:t>khas</w:t>
      </w:r>
      <w:proofErr w:type="spellEnd"/>
      <w:r>
        <w:t xml:space="preserve">. Model </w:t>
      </w:r>
      <w:proofErr w:type="spellStart"/>
      <w:r>
        <w:t>seperti</w:t>
      </w:r>
      <w:proofErr w:type="spellEnd"/>
      <w:r>
        <w:t xml:space="preserve"> DCVC dan </w:t>
      </w:r>
      <w:proofErr w:type="spellStart"/>
      <w:r>
        <w:t>variannya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diiringi</w:t>
      </w:r>
      <w:proofErr w:type="spellEnd"/>
      <w:r>
        <w:t xml:space="preserve"> oleh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hybrid entropy modelling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bitrate.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model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SlimVC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aplikasi dunia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strukturnya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Adapun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implisit</w:t>
      </w:r>
      <w:proofErr w:type="spellEnd"/>
      <w:r>
        <w:t xml:space="preserve"> (INR)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decoding yang sangat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ideal untuk deployment pada </w:t>
      </w:r>
      <w:proofErr w:type="spellStart"/>
      <w:r>
        <w:t>perangkat</w:t>
      </w:r>
      <w:proofErr w:type="spellEnd"/>
      <w:r>
        <w:t xml:space="preserve"> mobile dan embedded,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tertinggal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>.</w:t>
      </w:r>
    </w:p>
    <w:p w14:paraId="7A9EAA54" w14:textId="77777777" w:rsidR="0064499F" w:rsidRDefault="0064499F" w:rsidP="0064499F">
      <w:pPr>
        <w:pStyle w:val="BodyText"/>
      </w:pPr>
    </w:p>
    <w:p w14:paraId="33F94CBB" w14:textId="77777777" w:rsidR="0064499F" w:rsidRDefault="0064499F" w:rsidP="0064499F">
      <w:pPr>
        <w:pStyle w:val="BodyText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bahwa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superior </w:t>
      </w:r>
      <w:proofErr w:type="spellStart"/>
      <w:r>
        <w:t>dalam</w:t>
      </w:r>
      <w:proofErr w:type="spellEnd"/>
      <w:r>
        <w:t xml:space="preserve"> semua </w:t>
      </w:r>
      <w:proofErr w:type="spellStart"/>
      <w:r>
        <w:t>aspek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NVC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,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video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aplikatif</w:t>
      </w:r>
      <w:proofErr w:type="spellEnd"/>
      <w:r>
        <w:t xml:space="preserve"> untuk </w:t>
      </w:r>
      <w:proofErr w:type="spellStart"/>
      <w:r>
        <w:t>kebutuhan</w:t>
      </w:r>
      <w:proofErr w:type="spellEnd"/>
      <w:r>
        <w:t xml:space="preserve"> dunia </w:t>
      </w:r>
      <w:proofErr w:type="spellStart"/>
      <w:r>
        <w:t>nyata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>.</w:t>
      </w:r>
    </w:p>
    <w:p w14:paraId="7E017147" w14:textId="77777777" w:rsidR="0064499F" w:rsidRDefault="0064499F">
      <w:pPr>
        <w:pStyle w:val="BodyText"/>
      </w:pPr>
    </w:p>
    <w:p w14:paraId="1863BEB6" w14:textId="77777777" w:rsidR="0064499F" w:rsidRDefault="0064499F">
      <w:pPr>
        <w:pStyle w:val="BodyText"/>
      </w:pPr>
    </w:p>
    <w:p w14:paraId="459800CB" w14:textId="77777777" w:rsidR="00AC251F" w:rsidRDefault="00AC251F">
      <w:pPr>
        <w:pStyle w:val="Heading1"/>
        <w:numPr>
          <w:ilvl w:val="0"/>
          <w:numId w:val="0"/>
        </w:numPr>
      </w:pPr>
      <w:r>
        <w:t>References</w:t>
      </w:r>
    </w:p>
    <w:p w14:paraId="736339D2" w14:textId="77777777" w:rsidR="00AC251F" w:rsidRDefault="003F6ED2">
      <w:pPr>
        <w:pStyle w:val="references"/>
      </w:pPr>
      <w:r w:rsidRPr="003F6ED2">
        <w:t xml:space="preserve">M. </w:t>
      </w:r>
      <w:proofErr w:type="spellStart"/>
      <w:r w:rsidRPr="003F6ED2">
        <w:t>Tarchouli</w:t>
      </w:r>
      <w:proofErr w:type="spellEnd"/>
      <w:r w:rsidRPr="003F6ED2">
        <w:t xml:space="preserve">, T. </w:t>
      </w:r>
      <w:proofErr w:type="spellStart"/>
      <w:r w:rsidRPr="003F6ED2">
        <w:t>Guionnet</w:t>
      </w:r>
      <w:proofErr w:type="spellEnd"/>
      <w:r w:rsidRPr="003F6ED2">
        <w:t xml:space="preserve">, M. Riviere, and M. </w:t>
      </w:r>
      <w:proofErr w:type="spellStart"/>
      <w:r w:rsidRPr="003F6ED2">
        <w:t>Raulet</w:t>
      </w:r>
      <w:proofErr w:type="spellEnd"/>
      <w:r w:rsidRPr="003F6ED2">
        <w:t>, “Neural Video Compression Overview, performance and challenges,” Proceedings of the 4th Mile-High Video Conference, pp. 40–46, Feb. 2025. doi:10.1145/3715675.3715796</w:t>
      </w:r>
    </w:p>
    <w:p w14:paraId="40AE1178" w14:textId="77777777" w:rsidR="00AC251F" w:rsidRDefault="00A20FE0">
      <w:pPr>
        <w:pStyle w:val="references"/>
      </w:pPr>
      <w:r w:rsidRPr="00A20FE0">
        <w:t xml:space="preserve">Z. Liu et al., “A </w:t>
      </w:r>
      <w:proofErr w:type="spellStart"/>
      <w:r w:rsidRPr="00A20FE0">
        <w:t>slimmable</w:t>
      </w:r>
      <w:proofErr w:type="spellEnd"/>
      <w:r w:rsidRPr="00A20FE0">
        <w:t xml:space="preserve"> framework for practical neural video compression,” Neurocomputing, vol. 610, p. 128525, Dec. 2024. doi:10.1016/j.neucom.2024.128525</w:t>
      </w:r>
    </w:p>
    <w:p w14:paraId="70E0FCE3" w14:textId="77777777" w:rsidR="00EF75ED" w:rsidRDefault="00EF75ED">
      <w:pPr>
        <w:pStyle w:val="references"/>
      </w:pPr>
      <w:r w:rsidRPr="00EF75ED">
        <w:t>J. Li, B. Li, and Y. Lu, “Hybrid spatial-temporal entropy modelling for neural video compression,” Proceedings of the 30th ACM International Conference on Multimedia, Oct. 2022. doi:10.1145/3503161.3547845</w:t>
      </w:r>
    </w:p>
    <w:p w14:paraId="02527792" w14:textId="77777777" w:rsidR="00EF75ED" w:rsidRDefault="00EF75ED">
      <w:pPr>
        <w:pStyle w:val="references"/>
      </w:pPr>
      <w:r w:rsidRPr="00EF75ED">
        <w:t xml:space="preserve">Z. </w:t>
      </w:r>
      <w:proofErr w:type="spellStart"/>
      <w:r w:rsidRPr="00EF75ED">
        <w:t>Montajabi</w:t>
      </w:r>
      <w:proofErr w:type="spellEnd"/>
      <w:r w:rsidRPr="00EF75ED">
        <w:t xml:space="preserve">, V. </w:t>
      </w:r>
      <w:proofErr w:type="spellStart"/>
      <w:r w:rsidRPr="00EF75ED">
        <w:t>Ghassab</w:t>
      </w:r>
      <w:proofErr w:type="spellEnd"/>
      <w:r w:rsidRPr="00EF75ED">
        <w:t xml:space="preserve">, and N. </w:t>
      </w:r>
      <w:proofErr w:type="spellStart"/>
      <w:r w:rsidRPr="00EF75ED">
        <w:t>Bouguila</w:t>
      </w:r>
      <w:proofErr w:type="spellEnd"/>
      <w:r w:rsidRPr="00EF75ED">
        <w:t>, “Invertible neural network-based video compression,” Proceedings of the 12th International Conference on Pattern Recognition Applications and Methods, pp. 558–564, 2023. doi:10.5220/0011807600003411</w:t>
      </w:r>
    </w:p>
    <w:p w14:paraId="30C1CD1E" w14:textId="77777777" w:rsidR="00EF75ED" w:rsidRDefault="00EF75ED">
      <w:pPr>
        <w:pStyle w:val="references"/>
      </w:pPr>
      <w:r w:rsidRPr="00EF75ED">
        <w:t xml:space="preserve">Z. Chen et al., “Neural video compression with </w:t>
      </w:r>
      <w:proofErr w:type="spellStart"/>
      <w:r w:rsidRPr="00EF75ED">
        <w:t>spatio</w:t>
      </w:r>
      <w:proofErr w:type="spellEnd"/>
      <w:r w:rsidRPr="00EF75ED">
        <w:t>-temporal cross-covariance transformers,” Proceedings of the 31st ACM International Conference on Multimedia, pp. 8543–8551, Oct. 2023. doi:10.1145/3581783.3611960</w:t>
      </w:r>
    </w:p>
    <w:p w14:paraId="15E6D0C5" w14:textId="77777777" w:rsidR="00955570" w:rsidRDefault="00955570">
      <w:pPr>
        <w:pStyle w:val="references"/>
        <w:sectPr w:rsidR="00955570">
          <w:type w:val="continuous"/>
          <w:pgSz w:w="11906" w:h="16838"/>
          <w:pgMar w:top="1080" w:right="737" w:bottom="2432" w:left="737" w:header="720" w:footer="720" w:gutter="0"/>
          <w:cols w:num="2" w:space="360"/>
          <w:docGrid w:linePitch="360"/>
        </w:sectPr>
      </w:pPr>
    </w:p>
    <w:p w14:paraId="52E3CA04" w14:textId="77777777" w:rsidR="00AC251F" w:rsidRDefault="00AC251F"/>
    <w:sectPr w:rsidR="00AC251F">
      <w:type w:val="continuous"/>
      <w:pgSz w:w="11906" w:h="16838"/>
      <w:pgMar w:top="1080" w:right="737" w:bottom="2432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72A605" w14:textId="77777777" w:rsidR="005641F4" w:rsidRDefault="005641F4" w:rsidP="00983DBC">
      <w:r>
        <w:separator/>
      </w:r>
    </w:p>
  </w:endnote>
  <w:endnote w:type="continuationSeparator" w:id="0">
    <w:p w14:paraId="659DA453" w14:textId="77777777" w:rsidR="005641F4" w:rsidRDefault="005641F4" w:rsidP="00983DBC">
      <w:r>
        <w:continuationSeparator/>
      </w:r>
    </w:p>
  </w:endnote>
  <w:endnote w:type="continuationNotice" w:id="1">
    <w:p w14:paraId="407E8C7B" w14:textId="77777777" w:rsidR="005641F4" w:rsidRDefault="005641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Hindi">
    <w:altName w:val="MS Mincho"/>
    <w:charset w:val="8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F6DE00" w14:textId="77777777" w:rsidR="00983DBC" w:rsidRPr="007536F8" w:rsidRDefault="007536F8" w:rsidP="007536F8">
    <w:pPr>
      <w:pStyle w:val="Footer"/>
      <w:jc w:val="right"/>
    </w:pPr>
    <w:r w:rsidRPr="007536F8">
      <w:t xml:space="preserve">Tugas </w:t>
    </w:r>
    <w:proofErr w:type="spellStart"/>
    <w:r w:rsidRPr="007536F8">
      <w:t>Pengganti</w:t>
    </w:r>
    <w:proofErr w:type="spellEnd"/>
    <w:r w:rsidRPr="007536F8">
      <w:t xml:space="preserve"> PSMM (</w:t>
    </w:r>
    <w:proofErr w:type="spellStart"/>
    <w:r w:rsidRPr="007536F8">
      <w:t>Genap</w:t>
    </w:r>
    <w:proofErr w:type="spellEnd"/>
    <w:r w:rsidRPr="007536F8">
      <w:t xml:space="preserve"> 2024/2025)  |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796DFD" w14:textId="77777777" w:rsidR="005641F4" w:rsidRDefault="005641F4" w:rsidP="00983DBC">
      <w:r>
        <w:separator/>
      </w:r>
    </w:p>
  </w:footnote>
  <w:footnote w:type="continuationSeparator" w:id="0">
    <w:p w14:paraId="50BD110F" w14:textId="77777777" w:rsidR="005641F4" w:rsidRDefault="005641F4" w:rsidP="00983DBC">
      <w:r>
        <w:continuationSeparator/>
      </w:r>
    </w:p>
  </w:footnote>
  <w:footnote w:type="continuationNotice" w:id="1">
    <w:p w14:paraId="57DEA452" w14:textId="77777777" w:rsidR="005641F4" w:rsidRDefault="005641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upperRoman"/>
      <w:pStyle w:val="Heading1"/>
      <w:suff w:val="space"/>
      <w:lvlText w:val="%1."/>
      <w:lvlJc w:val="center"/>
      <w:pPr>
        <w:tabs>
          <w:tab w:val="num" w:pos="0"/>
        </w:tabs>
        <w:ind w:left="0" w:firstLine="216"/>
      </w:pPr>
      <w:rPr>
        <w:rFonts w:cs="Times New Roman"/>
        <w:i w:val="0"/>
        <w:iCs w:val="0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227"/>
        </w:tabs>
        <w:ind w:left="288" w:hanging="288"/>
      </w:pPr>
      <w:rPr>
        <w:rFonts w:cs="Times New Roman"/>
      </w:rPr>
    </w:lvl>
    <w:lvl w:ilvl="2">
      <w:start w:val="1"/>
      <w:numFmt w:val="decimal"/>
      <w:pStyle w:val="Heading3"/>
      <w:lvlText w:val="%3)"/>
      <w:lvlJc w:val="left"/>
      <w:pPr>
        <w:tabs>
          <w:tab w:val="num" w:pos="425"/>
        </w:tabs>
        <w:ind w:left="0" w:firstLine="180"/>
      </w:pPr>
      <w:rPr>
        <w:rFonts w:cs="Times New Roman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left="0" w:firstLine="360"/>
      </w:pPr>
      <w:rPr>
        <w:rFonts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2880" w:firstLine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pStyle w:val="footnote"/>
      <w:lvlText w:val="%1 "/>
      <w:lvlJc w:val="left"/>
      <w:pPr>
        <w:tabs>
          <w:tab w:val="num" w:pos="648"/>
        </w:tabs>
        <w:ind w:left="0" w:firstLine="28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upperRoman"/>
      <w:pStyle w:val="tablehead"/>
      <w:suff w:val="space"/>
      <w:lvlText w:val="TABLE 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caps w:val="0"/>
        <w:smallCaps w:val="0"/>
        <w:strike w:val="0"/>
        <w:dstrike w:val="0"/>
        <w:vanish w:val="0"/>
        <w:color w:val="000000"/>
        <w:position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decimal"/>
      <w:pStyle w:val="figurecaption"/>
      <w:suff w:val="space"/>
      <w:lvlText w:val="Fig. %1. 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016410B3"/>
    <w:multiLevelType w:val="multilevel"/>
    <w:tmpl w:val="AB5A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1D7D5E"/>
    <w:multiLevelType w:val="multilevel"/>
    <w:tmpl w:val="B2284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D579F3"/>
    <w:multiLevelType w:val="multilevel"/>
    <w:tmpl w:val="2A765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D26047"/>
    <w:multiLevelType w:val="hybridMultilevel"/>
    <w:tmpl w:val="F0F46764"/>
    <w:lvl w:ilvl="0" w:tplc="2A402500">
      <w:start w:val="3"/>
      <w:numFmt w:val="bullet"/>
      <w:lvlText w:val="-"/>
      <w:lvlJc w:val="left"/>
      <w:pPr>
        <w:ind w:left="648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0" w15:restartNumberingAfterBreak="0">
    <w:nsid w:val="46817902"/>
    <w:multiLevelType w:val="multilevel"/>
    <w:tmpl w:val="9098B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AC714F"/>
    <w:multiLevelType w:val="multilevel"/>
    <w:tmpl w:val="AB5A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5440659">
    <w:abstractNumId w:val="0"/>
  </w:num>
  <w:num w:numId="2" w16cid:durableId="989596913">
    <w:abstractNumId w:val="1"/>
  </w:num>
  <w:num w:numId="3" w16cid:durableId="656760373">
    <w:abstractNumId w:val="2"/>
  </w:num>
  <w:num w:numId="4" w16cid:durableId="1642540748">
    <w:abstractNumId w:val="3"/>
  </w:num>
  <w:num w:numId="5" w16cid:durableId="193856460">
    <w:abstractNumId w:val="4"/>
  </w:num>
  <w:num w:numId="6" w16cid:durableId="1502818020">
    <w:abstractNumId w:val="5"/>
  </w:num>
  <w:num w:numId="7" w16cid:durableId="550119131">
    <w:abstractNumId w:val="7"/>
  </w:num>
  <w:num w:numId="8" w16cid:durableId="1275748219">
    <w:abstractNumId w:val="6"/>
  </w:num>
  <w:num w:numId="9" w16cid:durableId="1266577495">
    <w:abstractNumId w:val="9"/>
  </w:num>
  <w:num w:numId="10" w16cid:durableId="572159004">
    <w:abstractNumId w:val="11"/>
  </w:num>
  <w:num w:numId="11" w16cid:durableId="752242720">
    <w:abstractNumId w:val="8"/>
  </w:num>
  <w:num w:numId="12" w16cid:durableId="4232589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0NLU0MTG1sDQwNTJV0lEKTi0uzszPAykwrQUAmT19nSwAAAA="/>
  </w:docVars>
  <w:rsids>
    <w:rsidRoot w:val="00983DBC"/>
    <w:rsid w:val="00007059"/>
    <w:rsid w:val="00011F4A"/>
    <w:rsid w:val="00026C3C"/>
    <w:rsid w:val="0004293B"/>
    <w:rsid w:val="00046DD1"/>
    <w:rsid w:val="000552A8"/>
    <w:rsid w:val="00062155"/>
    <w:rsid w:val="000666F3"/>
    <w:rsid w:val="000A2074"/>
    <w:rsid w:val="000A64CE"/>
    <w:rsid w:val="000B09E0"/>
    <w:rsid w:val="000B642E"/>
    <w:rsid w:val="000C60D3"/>
    <w:rsid w:val="000D3884"/>
    <w:rsid w:val="000E0ADE"/>
    <w:rsid w:val="000E1414"/>
    <w:rsid w:val="00134276"/>
    <w:rsid w:val="00154D79"/>
    <w:rsid w:val="00175377"/>
    <w:rsid w:val="0018067C"/>
    <w:rsid w:val="001A70EF"/>
    <w:rsid w:val="001B0913"/>
    <w:rsid w:val="001D2F39"/>
    <w:rsid w:val="001F0FC7"/>
    <w:rsid w:val="001F4EF0"/>
    <w:rsid w:val="001F7B3B"/>
    <w:rsid w:val="00226F27"/>
    <w:rsid w:val="00252602"/>
    <w:rsid w:val="0026054C"/>
    <w:rsid w:val="002762D5"/>
    <w:rsid w:val="002B20DB"/>
    <w:rsid w:val="00311D8A"/>
    <w:rsid w:val="00320A85"/>
    <w:rsid w:val="00325204"/>
    <w:rsid w:val="00345DBF"/>
    <w:rsid w:val="003553A0"/>
    <w:rsid w:val="00363451"/>
    <w:rsid w:val="00365F17"/>
    <w:rsid w:val="00370B30"/>
    <w:rsid w:val="00375403"/>
    <w:rsid w:val="00375D84"/>
    <w:rsid w:val="00382F6B"/>
    <w:rsid w:val="003A3AB1"/>
    <w:rsid w:val="003B3AA1"/>
    <w:rsid w:val="003C753C"/>
    <w:rsid w:val="003F1060"/>
    <w:rsid w:val="003F121C"/>
    <w:rsid w:val="003F25E5"/>
    <w:rsid w:val="003F46E1"/>
    <w:rsid w:val="003F6ED2"/>
    <w:rsid w:val="00427D39"/>
    <w:rsid w:val="004314B3"/>
    <w:rsid w:val="00457313"/>
    <w:rsid w:val="004730AC"/>
    <w:rsid w:val="004B09B7"/>
    <w:rsid w:val="004D1450"/>
    <w:rsid w:val="00510D9D"/>
    <w:rsid w:val="0052319C"/>
    <w:rsid w:val="00546B1C"/>
    <w:rsid w:val="005470F3"/>
    <w:rsid w:val="00562C98"/>
    <w:rsid w:val="005641F4"/>
    <w:rsid w:val="00565600"/>
    <w:rsid w:val="00566075"/>
    <w:rsid w:val="00571196"/>
    <w:rsid w:val="00572EE8"/>
    <w:rsid w:val="005858F1"/>
    <w:rsid w:val="005B3685"/>
    <w:rsid w:val="005D70B5"/>
    <w:rsid w:val="005E3EE9"/>
    <w:rsid w:val="005E7013"/>
    <w:rsid w:val="005F322C"/>
    <w:rsid w:val="00602547"/>
    <w:rsid w:val="006055B6"/>
    <w:rsid w:val="00620DC2"/>
    <w:rsid w:val="0064499F"/>
    <w:rsid w:val="00645132"/>
    <w:rsid w:val="00675A0C"/>
    <w:rsid w:val="00680C34"/>
    <w:rsid w:val="006D092B"/>
    <w:rsid w:val="006F2594"/>
    <w:rsid w:val="006F76A7"/>
    <w:rsid w:val="00712DBC"/>
    <w:rsid w:val="00721C44"/>
    <w:rsid w:val="00723A87"/>
    <w:rsid w:val="007536F8"/>
    <w:rsid w:val="0076336E"/>
    <w:rsid w:val="00763B56"/>
    <w:rsid w:val="007717ED"/>
    <w:rsid w:val="007A411D"/>
    <w:rsid w:val="007A6245"/>
    <w:rsid w:val="007A6DDE"/>
    <w:rsid w:val="007B3589"/>
    <w:rsid w:val="007B6120"/>
    <w:rsid w:val="007D1250"/>
    <w:rsid w:val="007E41FE"/>
    <w:rsid w:val="007E6596"/>
    <w:rsid w:val="007F7875"/>
    <w:rsid w:val="00824A7C"/>
    <w:rsid w:val="008427F1"/>
    <w:rsid w:val="008604EE"/>
    <w:rsid w:val="00872BC2"/>
    <w:rsid w:val="0088297F"/>
    <w:rsid w:val="00883630"/>
    <w:rsid w:val="008955F7"/>
    <w:rsid w:val="008A07FD"/>
    <w:rsid w:val="008A128B"/>
    <w:rsid w:val="008A511A"/>
    <w:rsid w:val="008F4B44"/>
    <w:rsid w:val="00914044"/>
    <w:rsid w:val="00952A9F"/>
    <w:rsid w:val="00953ACB"/>
    <w:rsid w:val="00955570"/>
    <w:rsid w:val="00983DBC"/>
    <w:rsid w:val="00986312"/>
    <w:rsid w:val="00991149"/>
    <w:rsid w:val="009A5B3F"/>
    <w:rsid w:val="009B50E3"/>
    <w:rsid w:val="009B58A2"/>
    <w:rsid w:val="009C470B"/>
    <w:rsid w:val="009D67D2"/>
    <w:rsid w:val="009D765E"/>
    <w:rsid w:val="00A04E08"/>
    <w:rsid w:val="00A05094"/>
    <w:rsid w:val="00A13D40"/>
    <w:rsid w:val="00A1604E"/>
    <w:rsid w:val="00A20FE0"/>
    <w:rsid w:val="00A3783E"/>
    <w:rsid w:val="00A403F0"/>
    <w:rsid w:val="00A46C7B"/>
    <w:rsid w:val="00A81E95"/>
    <w:rsid w:val="00A877A4"/>
    <w:rsid w:val="00AC251F"/>
    <w:rsid w:val="00AF17BC"/>
    <w:rsid w:val="00AF7055"/>
    <w:rsid w:val="00B02518"/>
    <w:rsid w:val="00B15F27"/>
    <w:rsid w:val="00B27779"/>
    <w:rsid w:val="00B34094"/>
    <w:rsid w:val="00B4149E"/>
    <w:rsid w:val="00B52E24"/>
    <w:rsid w:val="00B73DA7"/>
    <w:rsid w:val="00B762FD"/>
    <w:rsid w:val="00B8057D"/>
    <w:rsid w:val="00B877EA"/>
    <w:rsid w:val="00C008BD"/>
    <w:rsid w:val="00C162BA"/>
    <w:rsid w:val="00C21517"/>
    <w:rsid w:val="00C25DFA"/>
    <w:rsid w:val="00C606B0"/>
    <w:rsid w:val="00C7754D"/>
    <w:rsid w:val="00C9078B"/>
    <w:rsid w:val="00C91568"/>
    <w:rsid w:val="00CA2823"/>
    <w:rsid w:val="00CA31F5"/>
    <w:rsid w:val="00CC4D9F"/>
    <w:rsid w:val="00CF1852"/>
    <w:rsid w:val="00CF2951"/>
    <w:rsid w:val="00D00AF1"/>
    <w:rsid w:val="00D217A3"/>
    <w:rsid w:val="00D31D1E"/>
    <w:rsid w:val="00D472C1"/>
    <w:rsid w:val="00D5009A"/>
    <w:rsid w:val="00D51BF4"/>
    <w:rsid w:val="00DA12B5"/>
    <w:rsid w:val="00DC4968"/>
    <w:rsid w:val="00DD41E8"/>
    <w:rsid w:val="00DD677B"/>
    <w:rsid w:val="00DF325C"/>
    <w:rsid w:val="00DF3765"/>
    <w:rsid w:val="00DF7969"/>
    <w:rsid w:val="00E10655"/>
    <w:rsid w:val="00E1090D"/>
    <w:rsid w:val="00E12098"/>
    <w:rsid w:val="00E32D22"/>
    <w:rsid w:val="00E600A6"/>
    <w:rsid w:val="00E669AB"/>
    <w:rsid w:val="00E67A1C"/>
    <w:rsid w:val="00E73E7F"/>
    <w:rsid w:val="00E92A45"/>
    <w:rsid w:val="00E93615"/>
    <w:rsid w:val="00EC604C"/>
    <w:rsid w:val="00EE7F29"/>
    <w:rsid w:val="00EF58C3"/>
    <w:rsid w:val="00EF75ED"/>
    <w:rsid w:val="00F06A9A"/>
    <w:rsid w:val="00F1750E"/>
    <w:rsid w:val="00F21FBE"/>
    <w:rsid w:val="00F26C57"/>
    <w:rsid w:val="00F371BC"/>
    <w:rsid w:val="00F71B5E"/>
    <w:rsid w:val="00FA2CBA"/>
    <w:rsid w:val="00FB4559"/>
    <w:rsid w:val="00FF74CB"/>
    <w:rsid w:val="0B5098C7"/>
    <w:rsid w:val="1396537E"/>
    <w:rsid w:val="1DC90B0E"/>
    <w:rsid w:val="33D5401C"/>
    <w:rsid w:val="50208731"/>
    <w:rsid w:val="50FA9CA0"/>
    <w:rsid w:val="55B2DBD6"/>
    <w:rsid w:val="64CE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8B96EBF"/>
  <w15:chartTrackingRefBased/>
  <w15:docId w15:val="{B56386BE-68CF-4202-83CC-59B8E2AA8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0D3"/>
    <w:pPr>
      <w:suppressAutoHyphens/>
      <w:jc w:val="center"/>
    </w:pPr>
    <w:rPr>
      <w:rFonts w:eastAsia="SimSun"/>
      <w:lang w:val="en-US" w:eastAsia="zh-CN"/>
    </w:rPr>
  </w:style>
  <w:style w:type="paragraph" w:styleId="Heading1">
    <w:name w:val="heading 1"/>
    <w:basedOn w:val="Normal"/>
    <w:next w:val="BodyText"/>
    <w:link w:val="Heading1Char"/>
    <w:qFormat/>
    <w:pPr>
      <w:keepNext/>
      <w:keepLines/>
      <w:numPr>
        <w:numId w:val="1"/>
      </w:numPr>
      <w:tabs>
        <w:tab w:val="left" w:pos="216"/>
        <w:tab w:val="left" w:pos="283"/>
        <w:tab w:val="left" w:pos="340"/>
        <w:tab w:val="left" w:pos="397"/>
      </w:tabs>
      <w:spacing w:before="160" w:after="80"/>
      <w:outlineLvl w:val="0"/>
    </w:pPr>
    <w:rPr>
      <w:smallCaps/>
      <w:lang w:val="en-ID" w:eastAsia="en-ID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1"/>
      </w:numPr>
      <w:spacing w:before="120" w:after="60"/>
      <w:jc w:val="left"/>
      <w:outlineLvl w:val="1"/>
    </w:pPr>
    <w:rPr>
      <w:i/>
      <w:iCs/>
      <w:lang w:val="en-ID" w:eastAsia="en-ID"/>
    </w:rPr>
  </w:style>
  <w:style w:type="paragraph" w:styleId="Heading3">
    <w:name w:val="heading 3"/>
    <w:basedOn w:val="Normal"/>
    <w:next w:val="BodyText"/>
    <w:qFormat/>
    <w:pPr>
      <w:numPr>
        <w:ilvl w:val="2"/>
        <w:numId w:val="1"/>
      </w:numPr>
      <w:tabs>
        <w:tab w:val="left" w:pos="540"/>
      </w:tabs>
      <w:spacing w:line="240" w:lineRule="exact"/>
      <w:jc w:val="both"/>
      <w:outlineLvl w:val="2"/>
    </w:pPr>
    <w:rPr>
      <w:i/>
      <w:iCs/>
      <w:lang w:val="en-ID" w:eastAsia="en-ID"/>
    </w:rPr>
  </w:style>
  <w:style w:type="paragraph" w:styleId="Heading4">
    <w:name w:val="heading 4"/>
    <w:basedOn w:val="Normal"/>
    <w:next w:val="BodyText"/>
    <w:qFormat/>
    <w:pPr>
      <w:numPr>
        <w:ilvl w:val="3"/>
        <w:numId w:val="1"/>
      </w:numPr>
      <w:tabs>
        <w:tab w:val="left" w:pos="720"/>
      </w:tabs>
      <w:spacing w:before="40" w:after="40"/>
      <w:jc w:val="both"/>
      <w:outlineLvl w:val="3"/>
    </w:pPr>
    <w:rPr>
      <w:i/>
      <w:iCs/>
      <w:lang w:val="en-ID" w:eastAsia="en-ID"/>
    </w:rPr>
  </w:style>
  <w:style w:type="paragraph" w:styleId="Heading5">
    <w:name w:val="heading 5"/>
    <w:basedOn w:val="Normal"/>
    <w:next w:val="BodyText"/>
    <w:qFormat/>
    <w:pPr>
      <w:tabs>
        <w:tab w:val="left" w:pos="360"/>
      </w:tabs>
      <w:spacing w:before="160" w:after="80"/>
      <w:outlineLvl w:val="4"/>
    </w:pPr>
    <w:rPr>
      <w:smallCaps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i w:val="0"/>
      <w:iCs w:val="0"/>
    </w:rPr>
  </w:style>
  <w:style w:type="character" w:customStyle="1" w:styleId="WW8Num1z1">
    <w:name w:val="WW8Num1z1"/>
    <w:rPr>
      <w:rFonts w:cs="Times New Roman"/>
    </w:rPr>
  </w:style>
  <w:style w:type="character" w:customStyle="1" w:styleId="WW8Num1z3">
    <w:name w:val="WW8Num1z3"/>
    <w:rPr>
      <w:rFonts w:ascii="Times New Roman" w:hAnsi="Times New Roman" w:cs="Times New Roman"/>
      <w:b w:val="0"/>
      <w:bCs w:val="0"/>
      <w:i/>
      <w:iCs/>
      <w:sz w:val="20"/>
      <w:szCs w:val="20"/>
    </w:rPr>
  </w:style>
  <w:style w:type="character" w:customStyle="1" w:styleId="WW8Num2z0">
    <w:name w:val="WW8Num2z0"/>
    <w:rPr>
      <w:rFonts w:ascii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z w:val="16"/>
      <w:szCs w:val="16"/>
      <w:vertAlign w:val="superscript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4z0">
    <w:name w:val="WW8Num4z0"/>
    <w:rPr>
      <w:rFonts w:cs="Times New Roman"/>
    </w:rPr>
  </w:style>
  <w:style w:type="character" w:customStyle="1" w:styleId="WW8Num5z0">
    <w:name w:val="WW8Num5z0"/>
    <w:rPr>
      <w:rFonts w:ascii="Times New Roman" w:hAnsi="Times New Roman" w:cs="Times New Roman"/>
      <w:caps w:val="0"/>
      <w:smallCaps w:val="0"/>
      <w:strike w:val="0"/>
      <w:dstrike w:val="0"/>
      <w:vanish w:val="0"/>
      <w:color w:val="auto"/>
      <w:position w:val="0"/>
      <w:sz w:val="20"/>
      <w:szCs w:val="2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6z0">
    <w:name w:val="WW8Num6z0"/>
    <w:rPr>
      <w:rFonts w:ascii="Times New Roman" w:hAnsi="Times New Roman" w:cs="Times New Roman"/>
      <w:b w:val="0"/>
      <w:bCs w:val="0"/>
      <w:i w:val="0"/>
      <w:iCs w:val="0"/>
      <w:sz w:val="16"/>
      <w:szCs w:val="16"/>
    </w:rPr>
  </w:style>
  <w:style w:type="character" w:customStyle="1" w:styleId="Absatz-Standardschriftart">
    <w:name w:val="Absatz-Standardschriftart"/>
  </w:style>
  <w:style w:type="character" w:customStyle="1" w:styleId="WW8Num7z0">
    <w:name w:val="WW8Num7z0"/>
    <w:rPr>
      <w:rFonts w:ascii="Times New Roman" w:hAnsi="Times New Roman" w:cs="Times New Roman"/>
      <w:b w:val="0"/>
      <w:bCs w:val="0"/>
      <w:i w:val="0"/>
      <w:iCs w:val="0"/>
      <w:color w:val="auto"/>
      <w:sz w:val="16"/>
      <w:szCs w:val="16"/>
    </w:rPr>
  </w:style>
  <w:style w:type="character" w:customStyle="1" w:styleId="WW-DefaultParagraphFont">
    <w:name w:val="WW-Default Paragraph Fon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1z4">
    <w:name w:val="WW8Num1z4"/>
    <w:rPr>
      <w:rFonts w:cs="Times New Roman"/>
    </w:rPr>
  </w:style>
  <w:style w:type="character" w:customStyle="1" w:styleId="WW-Absatz-Standardschriftart11111111">
    <w:name w:val="WW-Absatz-Standardschriftart11111111"/>
  </w:style>
  <w:style w:type="character" w:customStyle="1" w:styleId="WW8Num2z1">
    <w:name w:val="WW8Num2z1"/>
    <w:rPr>
      <w:rFonts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5z1">
    <w:name w:val="WW8Num5z1"/>
    <w:rPr>
      <w:rFonts w:ascii="Times New Roman" w:hAnsi="Times New Roman" w:cs="Times New Roman"/>
      <w:b w:val="0"/>
      <w:bCs w:val="0"/>
      <w:i/>
      <w:iCs/>
      <w:caps w:val="0"/>
      <w:smallCaps w:val="0"/>
      <w:strike w:val="0"/>
      <w:dstrike w:val="0"/>
      <w:vanish w:val="0"/>
      <w:color w:val="auto"/>
      <w:position w:val="0"/>
      <w:sz w:val="20"/>
      <w:szCs w:val="2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5z3">
    <w:name w:val="WW8Num5z3"/>
    <w:rPr>
      <w:rFonts w:ascii="Times New Roman" w:hAnsi="Times New Roman" w:cs="Times New Roman"/>
      <w:b w:val="0"/>
      <w:bCs w:val="0"/>
      <w:i/>
      <w:iCs/>
      <w:sz w:val="20"/>
      <w:szCs w:val="20"/>
    </w:rPr>
  </w:style>
  <w:style w:type="character" w:customStyle="1" w:styleId="WW8Num5z4">
    <w:name w:val="WW8Num5z4"/>
    <w:rPr>
      <w:rFonts w:cs="Times New Roman"/>
    </w:rPr>
  </w:style>
  <w:style w:type="character" w:customStyle="1" w:styleId="WW8Num7z1">
    <w:name w:val="WW8Num7z1"/>
    <w:rPr>
      <w:rFonts w:cs="Times New Roman"/>
    </w:rPr>
  </w:style>
  <w:style w:type="character" w:customStyle="1" w:styleId="WW8Num8z0">
    <w:name w:val="WW8Num8z0"/>
    <w:rPr>
      <w:rFonts w:ascii="Times New Roman" w:hAnsi="Times New Roman" w:cs="Times New Roman"/>
      <w:b w:val="0"/>
      <w:bCs w:val="0"/>
      <w:i w:val="0"/>
      <w:iCs w:val="0"/>
      <w:sz w:val="16"/>
      <w:szCs w:val="16"/>
    </w:rPr>
  </w:style>
  <w:style w:type="character" w:customStyle="1" w:styleId="WW-DefaultParagraphFont1">
    <w:name w:val="WW-Default Paragraph Font1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BodyText">
    <w:name w:val="Body Text"/>
    <w:basedOn w:val="Normal"/>
    <w:link w:val="BodyTextChar"/>
    <w:pPr>
      <w:spacing w:after="6"/>
      <w:ind w:firstLine="288"/>
      <w:jc w:val="both"/>
    </w:pPr>
    <w:rPr>
      <w:spacing w:val="-1"/>
    </w:r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Abstract">
    <w:name w:val="Abstract"/>
    <w:pPr>
      <w:suppressAutoHyphens/>
      <w:spacing w:after="200"/>
      <w:ind w:firstLine="170"/>
      <w:jc w:val="both"/>
    </w:pPr>
    <w:rPr>
      <w:rFonts w:eastAsia="SimSun"/>
      <w:b/>
      <w:bCs/>
      <w:sz w:val="18"/>
      <w:szCs w:val="18"/>
      <w:lang w:val="en-US" w:eastAsia="zh-CN"/>
    </w:rPr>
  </w:style>
  <w:style w:type="paragraph" w:customStyle="1" w:styleId="Affiliation">
    <w:name w:val="Affiliation"/>
    <w:pPr>
      <w:suppressAutoHyphens/>
      <w:jc w:val="center"/>
    </w:pPr>
    <w:rPr>
      <w:rFonts w:eastAsia="SimSun"/>
      <w:lang w:val="en-US" w:eastAsia="zh-CN"/>
    </w:rPr>
  </w:style>
  <w:style w:type="paragraph" w:customStyle="1" w:styleId="Author">
    <w:name w:val="Author"/>
    <w:pPr>
      <w:suppressAutoHyphens/>
      <w:spacing w:before="360" w:after="40"/>
      <w:jc w:val="center"/>
    </w:pPr>
    <w:rPr>
      <w:rFonts w:eastAsia="SimSun"/>
      <w:sz w:val="22"/>
      <w:szCs w:val="22"/>
      <w:lang w:val="en-US"/>
    </w:rPr>
  </w:style>
  <w:style w:type="paragraph" w:customStyle="1" w:styleId="bulletlist">
    <w:name w:val="bullet list"/>
    <w:basedOn w:val="BodyText"/>
    <w:pPr>
      <w:numPr>
        <w:numId w:val="3"/>
      </w:numPr>
      <w:tabs>
        <w:tab w:val="left" w:pos="648"/>
      </w:tabs>
    </w:pPr>
  </w:style>
  <w:style w:type="paragraph" w:customStyle="1" w:styleId="equation">
    <w:name w:val="equation"/>
    <w:basedOn w:val="Normal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6"/>
      </w:numPr>
      <w:suppressAutoHyphens/>
      <w:spacing w:before="80" w:after="200"/>
      <w:jc w:val="center"/>
    </w:pPr>
    <w:rPr>
      <w:rFonts w:eastAsia="SimSun"/>
      <w:sz w:val="16"/>
      <w:szCs w:val="16"/>
      <w:lang w:val="en-US"/>
    </w:rPr>
  </w:style>
  <w:style w:type="paragraph" w:customStyle="1" w:styleId="footnote">
    <w:name w:val="footnote"/>
    <w:pPr>
      <w:numPr>
        <w:numId w:val="2"/>
      </w:numPr>
      <w:tabs>
        <w:tab w:val="left" w:pos="648"/>
      </w:tabs>
      <w:suppressAutoHyphens/>
      <w:spacing w:after="40"/>
    </w:pPr>
    <w:rPr>
      <w:rFonts w:eastAsia="SimSun"/>
      <w:sz w:val="16"/>
      <w:szCs w:val="16"/>
      <w:lang w:val="en-US" w:eastAsia="zh-CN"/>
    </w:rPr>
  </w:style>
  <w:style w:type="paragraph" w:customStyle="1" w:styleId="keywords">
    <w:name w:val="key words"/>
    <w:pPr>
      <w:suppressAutoHyphens/>
      <w:spacing w:after="120"/>
      <w:ind w:firstLine="288"/>
      <w:jc w:val="both"/>
    </w:pPr>
    <w:rPr>
      <w:rFonts w:eastAsia="SimSun"/>
      <w:b/>
      <w:bCs/>
      <w:iCs/>
      <w:sz w:val="18"/>
      <w:szCs w:val="18"/>
      <w:lang w:val="en-US"/>
    </w:rPr>
  </w:style>
  <w:style w:type="paragraph" w:customStyle="1" w:styleId="papersubtitle">
    <w:name w:val="paper subtitle"/>
    <w:pPr>
      <w:suppressAutoHyphens/>
      <w:spacing w:after="120"/>
      <w:jc w:val="center"/>
    </w:pPr>
    <w:rPr>
      <w:rFonts w:eastAsia="MS Mincho"/>
      <w:sz w:val="28"/>
      <w:szCs w:val="28"/>
      <w:lang w:val="en-US"/>
    </w:rPr>
  </w:style>
  <w:style w:type="paragraph" w:customStyle="1" w:styleId="papertitle">
    <w:name w:val="paper title"/>
    <w:pPr>
      <w:suppressAutoHyphens/>
      <w:spacing w:after="120"/>
      <w:jc w:val="center"/>
    </w:pPr>
    <w:rPr>
      <w:rFonts w:eastAsia="MS Mincho"/>
      <w:sz w:val="48"/>
      <w:szCs w:val="48"/>
      <w:lang w:val="en-US"/>
    </w:rPr>
  </w:style>
  <w:style w:type="paragraph" w:customStyle="1" w:styleId="references">
    <w:name w:val="references"/>
    <w:pPr>
      <w:numPr>
        <w:numId w:val="4"/>
      </w:numPr>
      <w:suppressAutoHyphens/>
      <w:spacing w:after="50" w:line="180" w:lineRule="atLeast"/>
      <w:jc w:val="both"/>
    </w:pPr>
    <w:rPr>
      <w:rFonts w:eastAsia="MS Mincho"/>
      <w:sz w:val="18"/>
      <w:szCs w:val="16"/>
      <w:lang w:val="en-US"/>
    </w:rPr>
  </w:style>
  <w:style w:type="paragraph" w:customStyle="1" w:styleId="sponsors">
    <w:name w:val="sponsors"/>
    <w:pPr>
      <w:pBdr>
        <w:top w:val="single" w:sz="4" w:space="2" w:color="000000"/>
      </w:pBdr>
      <w:suppressAutoHyphens/>
      <w:ind w:firstLine="288"/>
    </w:pPr>
    <w:rPr>
      <w:rFonts w:eastAsia="SimSun"/>
      <w:sz w:val="16"/>
      <w:szCs w:val="16"/>
      <w:lang w:val="en-US" w:eastAsia="zh-CN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suppressAutoHyphens/>
      <w:jc w:val="both"/>
    </w:pPr>
    <w:rPr>
      <w:rFonts w:eastAsia="SimSun"/>
      <w:sz w:val="16"/>
      <w:szCs w:val="16"/>
      <w:lang w:val="en-US"/>
    </w:rPr>
  </w:style>
  <w:style w:type="paragraph" w:customStyle="1" w:styleId="tablefootnote">
    <w:name w:val="table footnote"/>
    <w:pPr>
      <w:suppressAutoHyphens/>
      <w:spacing w:before="60" w:after="30"/>
      <w:jc w:val="right"/>
    </w:pPr>
    <w:rPr>
      <w:rFonts w:eastAsia="SimSun"/>
      <w:sz w:val="12"/>
      <w:szCs w:val="12"/>
      <w:lang w:val="en-US" w:eastAsia="zh-CN"/>
    </w:rPr>
  </w:style>
  <w:style w:type="paragraph" w:customStyle="1" w:styleId="tablehead">
    <w:name w:val="table head"/>
    <w:pPr>
      <w:numPr>
        <w:numId w:val="5"/>
      </w:numPr>
      <w:tabs>
        <w:tab w:val="left" w:pos="1080"/>
      </w:tabs>
      <w:suppressAutoHyphens/>
      <w:spacing w:before="240" w:after="120" w:line="216" w:lineRule="auto"/>
      <w:jc w:val="center"/>
    </w:pPr>
    <w:rPr>
      <w:rFonts w:eastAsia="SimSun"/>
      <w:smallCaps/>
      <w:sz w:val="16"/>
      <w:szCs w:val="16"/>
      <w:lang w:val="en-US"/>
    </w:r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83DB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83DBC"/>
    <w:rPr>
      <w:rFonts w:eastAsia="SimSu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83DB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83DBC"/>
    <w:rPr>
      <w:rFonts w:eastAsia="SimSun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325204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600A6"/>
    <w:rPr>
      <w:rFonts w:eastAsia="SimSun"/>
      <w:smallCaps/>
    </w:rPr>
  </w:style>
  <w:style w:type="character" w:customStyle="1" w:styleId="BodyTextChar">
    <w:name w:val="Body Text Char"/>
    <w:basedOn w:val="DefaultParagraphFont"/>
    <w:link w:val="BodyText"/>
    <w:rsid w:val="00EF58C3"/>
    <w:rPr>
      <w:rFonts w:eastAsia="SimSun"/>
      <w:spacing w:val="-1"/>
      <w:lang w:val="en-US" w:eastAsia="zh-CN"/>
    </w:rPr>
  </w:style>
  <w:style w:type="paragraph" w:styleId="ListParagraph">
    <w:name w:val="List Paragraph"/>
    <w:basedOn w:val="Normal"/>
    <w:uiPriority w:val="34"/>
    <w:qFormat/>
    <w:rsid w:val="00E73E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1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19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C4D9F"/>
    <w:rPr>
      <w:color w:val="666666"/>
    </w:rPr>
  </w:style>
  <w:style w:type="table" w:styleId="TableGrid">
    <w:name w:val="Table Grid"/>
    <w:basedOn w:val="TableNormal"/>
    <w:uiPriority w:val="59"/>
    <w:rsid w:val="00AF1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109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7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5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4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2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748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0922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57801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7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837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58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5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3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1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6244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8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5729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6096">
              <w:marLeft w:val="-100"/>
              <w:marRight w:val="-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9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mmtan/UTSPSMM-VideoCompressi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6E96529A75664C9354D049236C3E3C" ma:contentTypeVersion="6" ma:contentTypeDescription="Create a new document." ma:contentTypeScope="" ma:versionID="0ff4b85109cbddf01e10876e65a6b869">
  <xsd:schema xmlns:xsd="http://www.w3.org/2001/XMLSchema" xmlns:xs="http://www.w3.org/2001/XMLSchema" xmlns:p="http://schemas.microsoft.com/office/2006/metadata/properties" xmlns:ns3="f7f19213-f323-4196-8926-e1d4d2bcef61" targetNamespace="http://schemas.microsoft.com/office/2006/metadata/properties" ma:root="true" ma:fieldsID="cf51a63bccd7b1b891749547e1051302" ns3:_="">
    <xsd:import namespace="f7f19213-f323-4196-8926-e1d4d2bcef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f19213-f323-4196-8926-e1d4d2bcef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7f19213-f323-4196-8926-e1d4d2bcef61" xsi:nil="true"/>
  </documentManagement>
</p:properties>
</file>

<file path=customXml/itemProps1.xml><?xml version="1.0" encoding="utf-8"?>
<ds:datastoreItem xmlns:ds="http://schemas.openxmlformats.org/officeDocument/2006/customXml" ds:itemID="{B39D5AD0-D273-41FE-B929-1C5CB6B4CB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f19213-f323-4196-8926-e1d4d2bcef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8FE3A9-FAAE-4299-87B3-069D62DADF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0F8006-7112-4D12-9DF0-0951FE42D820}">
  <ds:schemaRefs>
    <ds:schemaRef ds:uri="http://schemas.microsoft.com/office/2006/metadata/properties"/>
    <ds:schemaRef ds:uri="http://schemas.microsoft.com/office/infopath/2007/PartnerControls"/>
    <ds:schemaRef ds:uri="f7f19213-f323-4196-8926-e1d4d2bcef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4310</Words>
  <Characters>24568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/>
  <LinksUpToDate>false</LinksUpToDate>
  <CharactersWithSpaces>28821</CharactersWithSpaces>
  <SharedDoc>false</SharedDoc>
  <HLinks>
    <vt:vector size="12" baseType="variant">
      <vt:variant>
        <vt:i4>8060964</vt:i4>
      </vt:variant>
      <vt:variant>
        <vt:i4>3</vt:i4>
      </vt:variant>
      <vt:variant>
        <vt:i4>0</vt:i4>
      </vt:variant>
      <vt:variant>
        <vt:i4>5</vt:i4>
      </vt:variant>
      <vt:variant>
        <vt:lpwstr>https://github.com/sammtan/UTSPSMM-VideoCompression</vt:lpwstr>
      </vt:variant>
      <vt:variant>
        <vt:lpwstr/>
      </vt:variant>
      <vt:variant>
        <vt:i4>3473519</vt:i4>
      </vt:variant>
      <vt:variant>
        <vt:i4>0</vt:i4>
      </vt:variant>
      <vt:variant>
        <vt:i4>0</vt:i4>
      </vt:variant>
      <vt:variant>
        <vt:i4>5</vt:i4>
      </vt:variant>
      <vt:variant>
        <vt:lpwstr>https://ultravideo.fi/video/ShakeNDry_1920x1080_120fps_420_8bit_YUV_RAW.7z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Samuel Tan</cp:lastModifiedBy>
  <cp:revision>2</cp:revision>
  <cp:lastPrinted>2025-04-11T13:28:00Z</cp:lastPrinted>
  <dcterms:created xsi:type="dcterms:W3CDTF">2025-04-11T14:21:00Z</dcterms:created>
  <dcterms:modified xsi:type="dcterms:W3CDTF">2025-04-11T14:21:00Z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4e2d97bd3c99136866eec0cfee74b2b61be84d520a5b14799a2ca73faf033dbe</vt:lpwstr>
  </property>
  <property fmtid="{D5CDD505-2E9C-101B-9397-08002B2CF9AE}" pid="3" name="ContentTypeId">
    <vt:lpwstr>0x010100D26E96529A75664C9354D049236C3E3C</vt:lpwstr>
  </property>
</Properties>
</file>